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816D50" w14:textId="224B3A2E" w:rsidR="00D159A7" w:rsidRPr="00D159A7" w:rsidRDefault="00D159A7" w:rsidP="00D159A7">
      <w:pPr>
        <w:widowControl w:val="0"/>
        <w:autoSpaceDE w:val="0"/>
        <w:autoSpaceDN w:val="0"/>
        <w:adjustRightInd w:val="0"/>
        <w:ind w:firstLine="567"/>
        <w:jc w:val="center"/>
        <w:rPr>
          <w:rFonts w:cs="Lucida Grande"/>
          <w:b/>
        </w:rPr>
      </w:pPr>
      <w:bookmarkStart w:id="0" w:name="_GoBack"/>
      <w:bookmarkEnd w:id="0"/>
      <w:r w:rsidRPr="00D159A7">
        <w:rPr>
          <w:rFonts w:cs="Lucida Grande"/>
          <w:b/>
        </w:rPr>
        <w:t>Лабораторна робота 8</w:t>
      </w:r>
    </w:p>
    <w:p w14:paraId="01113A67" w14:textId="22363C1B" w:rsidR="00F93BD1" w:rsidRPr="00D159A7" w:rsidRDefault="00D159A7" w:rsidP="00D159A7">
      <w:pPr>
        <w:widowControl w:val="0"/>
        <w:autoSpaceDE w:val="0"/>
        <w:autoSpaceDN w:val="0"/>
        <w:adjustRightInd w:val="0"/>
        <w:ind w:firstLine="567"/>
        <w:jc w:val="center"/>
        <w:rPr>
          <w:rFonts w:cs="Lucida Grande"/>
          <w:b/>
        </w:rPr>
      </w:pPr>
      <w:r w:rsidRPr="00D159A7">
        <w:rPr>
          <w:rFonts w:cs="Lucida Grande"/>
          <w:b/>
        </w:rPr>
        <w:t>Перетворення об’єкта на векторну ілюстрацію за допомогою “Швидкого трасування”</w:t>
      </w:r>
      <w:r>
        <w:rPr>
          <w:rFonts w:cs="Lucida Grande"/>
          <w:b/>
        </w:rPr>
        <w:t xml:space="preserve"> та вручну</w:t>
      </w:r>
    </w:p>
    <w:p w14:paraId="31ED3756" w14:textId="77777777" w:rsidR="00D159A7" w:rsidRDefault="00D159A7" w:rsidP="00D159A7">
      <w:pPr>
        <w:tabs>
          <w:tab w:val="left" w:pos="567"/>
        </w:tabs>
        <w:ind w:firstLine="680"/>
        <w:jc w:val="both"/>
        <w:rPr>
          <w:rFonts w:cs="AdobeClean-Regular"/>
          <w:color w:val="262626"/>
        </w:rPr>
      </w:pPr>
    </w:p>
    <w:p w14:paraId="138B871C" w14:textId="0911B339" w:rsidR="003A526E" w:rsidRDefault="003A526E" w:rsidP="00D159A7">
      <w:pPr>
        <w:tabs>
          <w:tab w:val="left" w:pos="567"/>
        </w:tabs>
        <w:ind w:firstLine="680"/>
        <w:jc w:val="both"/>
        <w:rPr>
          <w:rFonts w:cs="AdobeClean-Regular"/>
          <w:color w:val="262626"/>
        </w:rPr>
      </w:pPr>
      <w:r w:rsidRPr="003A526E">
        <w:rPr>
          <w:rFonts w:cs="AdobeClean-Regular"/>
          <w:b/>
          <w:color w:val="262626"/>
        </w:rPr>
        <w:t>Завдання:</w:t>
      </w:r>
      <w:r>
        <w:rPr>
          <w:rFonts w:cs="AdobeClean-Regular"/>
          <w:color w:val="262626"/>
        </w:rPr>
        <w:t xml:space="preserve"> Перетворити растрове зображення на векторне за допомогою команди “Швидке трасування” та вручну. Результати порівняти</w:t>
      </w:r>
    </w:p>
    <w:p w14:paraId="07155A51" w14:textId="77777777" w:rsidR="003A526E" w:rsidRDefault="003A526E" w:rsidP="00D159A7">
      <w:pPr>
        <w:tabs>
          <w:tab w:val="left" w:pos="567"/>
        </w:tabs>
        <w:ind w:firstLine="680"/>
        <w:jc w:val="both"/>
        <w:rPr>
          <w:rFonts w:cs="AdobeClean-Regular"/>
          <w:color w:val="262626"/>
        </w:rPr>
      </w:pPr>
    </w:p>
    <w:p w14:paraId="59368946" w14:textId="1C3D36F2" w:rsidR="003A526E" w:rsidRPr="003A526E" w:rsidRDefault="003A526E" w:rsidP="003A526E">
      <w:pPr>
        <w:tabs>
          <w:tab w:val="left" w:pos="567"/>
        </w:tabs>
        <w:ind w:firstLine="680"/>
        <w:jc w:val="center"/>
        <w:rPr>
          <w:rFonts w:cs="AdobeClean-Regular"/>
          <w:b/>
          <w:color w:val="262626"/>
        </w:rPr>
      </w:pPr>
      <w:r w:rsidRPr="003A526E">
        <w:rPr>
          <w:rFonts w:cs="AdobeClean-Regular"/>
          <w:b/>
          <w:color w:val="262626"/>
        </w:rPr>
        <w:t>Теоретичні відомості</w:t>
      </w:r>
    </w:p>
    <w:p w14:paraId="1DB067D1" w14:textId="77777777" w:rsidR="003A526E" w:rsidRDefault="003A526E" w:rsidP="00D159A7">
      <w:pPr>
        <w:tabs>
          <w:tab w:val="left" w:pos="567"/>
        </w:tabs>
        <w:ind w:firstLine="680"/>
        <w:jc w:val="both"/>
        <w:rPr>
          <w:rFonts w:cs="AdobeClean-Regular"/>
          <w:color w:val="262626"/>
        </w:rPr>
      </w:pPr>
    </w:p>
    <w:p w14:paraId="6F794397" w14:textId="77777777" w:rsidR="00D159A7" w:rsidRPr="00D159A7" w:rsidRDefault="00D159A7" w:rsidP="00D159A7">
      <w:pPr>
        <w:tabs>
          <w:tab w:val="left" w:pos="567"/>
        </w:tabs>
        <w:ind w:firstLine="680"/>
        <w:jc w:val="both"/>
        <w:rPr>
          <w:rFonts w:cs="AdobeClean-Regular"/>
          <w:color w:val="262626"/>
        </w:rPr>
      </w:pPr>
      <w:r w:rsidRPr="00D159A7">
        <w:rPr>
          <w:rFonts w:cs="AdobeClean-Regular"/>
          <w:color w:val="262626"/>
        </w:rPr>
        <w:t>Якщо потрібно створити новий малюнок на основі наявної ілюстрації, можна виконати її трасування. Наприклад, можна створити графік на основі ескізу, виконаного олівцем на папері, чи на основі растрового зображення, збереженого в іншій графічній програмі. Для цього треба перенести графік в Illustrator та виконати його трасування.</w:t>
      </w:r>
    </w:p>
    <w:p w14:paraId="15ACA344" w14:textId="3B110692" w:rsidR="00D159A7" w:rsidRDefault="00D159A7" w:rsidP="00D159A7">
      <w:pPr>
        <w:tabs>
          <w:tab w:val="left" w:pos="567"/>
        </w:tabs>
        <w:ind w:firstLine="680"/>
        <w:jc w:val="both"/>
        <w:rPr>
          <w:rFonts w:cs="AdobeClean-Regular"/>
          <w:color w:val="262626"/>
        </w:rPr>
      </w:pPr>
      <w:r w:rsidRPr="00D159A7">
        <w:rPr>
          <w:rFonts w:cs="AdobeClean-Regular"/>
          <w:color w:val="262626"/>
        </w:rPr>
        <w:t>Найлегше виконати трасування графічного документа, відкривши чи помістивши файл в Illustrator та виконавши автоматичне трасування за допомогою команди «Швидке трасування». При цьому можливе керування рівнем деталізації та ходом трасування. Одержавши задовільні результати трасування, можна перетворити трасування у векторні контури чи об’єкт «Швидка заливка».</w:t>
      </w:r>
    </w:p>
    <w:p w14:paraId="0C3C3062" w14:textId="77777777" w:rsidR="00B436EA" w:rsidRPr="00D159A7" w:rsidRDefault="00B436EA" w:rsidP="00D159A7">
      <w:pPr>
        <w:tabs>
          <w:tab w:val="left" w:pos="567"/>
        </w:tabs>
        <w:ind w:firstLine="680"/>
        <w:jc w:val="both"/>
        <w:rPr>
          <w:rFonts w:cs="AdobeClean-Regular"/>
          <w:color w:val="262626"/>
        </w:rPr>
      </w:pPr>
    </w:p>
    <w:p w14:paraId="47011252" w14:textId="2E339732" w:rsidR="00D159A7" w:rsidRPr="00D159A7" w:rsidRDefault="00B436EA" w:rsidP="00B436EA">
      <w:pPr>
        <w:tabs>
          <w:tab w:val="left" w:pos="567"/>
        </w:tabs>
        <w:ind w:firstLine="680"/>
        <w:jc w:val="center"/>
        <w:rPr>
          <w:rFonts w:cs="AdobeClean-Regular"/>
          <w:color w:val="262626"/>
        </w:rPr>
      </w:pPr>
      <w:r>
        <w:rPr>
          <w:rFonts w:cs="Helvetica"/>
          <w:b/>
          <w:bCs/>
          <w:color w:val="262626"/>
        </w:rPr>
        <w:t xml:space="preserve">1. </w:t>
      </w:r>
      <w:r w:rsidR="00D159A7" w:rsidRPr="00D159A7">
        <w:rPr>
          <w:rFonts w:cs="Helvetica"/>
          <w:b/>
          <w:bCs/>
          <w:color w:val="262626"/>
        </w:rPr>
        <w:t>Автоматичне трасування ілюстрації за допомогою швидкого трасування</w:t>
      </w:r>
    </w:p>
    <w:p w14:paraId="0F28BA4B" w14:textId="77777777" w:rsidR="00D159A7" w:rsidRPr="00D159A7" w:rsidRDefault="00D159A7" w:rsidP="00D159A7">
      <w:pPr>
        <w:widowControl w:val="0"/>
        <w:numPr>
          <w:ilvl w:val="0"/>
          <w:numId w:val="1"/>
        </w:numPr>
        <w:tabs>
          <w:tab w:val="left" w:pos="220"/>
          <w:tab w:val="left" w:pos="567"/>
          <w:tab w:val="left" w:pos="720"/>
        </w:tabs>
        <w:autoSpaceDE w:val="0"/>
        <w:autoSpaceDN w:val="0"/>
        <w:adjustRightInd w:val="0"/>
        <w:ind w:left="0" w:firstLine="680"/>
        <w:jc w:val="both"/>
        <w:rPr>
          <w:rFonts w:cs="Helvetica"/>
          <w:color w:val="262626"/>
        </w:rPr>
      </w:pPr>
      <w:r w:rsidRPr="00D159A7">
        <w:rPr>
          <w:rFonts w:cs="Helvetica"/>
          <w:color w:val="262626"/>
        </w:rPr>
        <w:t>Відкрийте чи помістіть файл, який слід використовувати в якості початкового зображення для трасування.     </w:t>
      </w:r>
    </w:p>
    <w:p w14:paraId="287F954E" w14:textId="77777777" w:rsidR="00D159A7" w:rsidRPr="00D159A7" w:rsidRDefault="00D159A7" w:rsidP="00D159A7">
      <w:pPr>
        <w:widowControl w:val="0"/>
        <w:numPr>
          <w:ilvl w:val="0"/>
          <w:numId w:val="1"/>
        </w:numPr>
        <w:tabs>
          <w:tab w:val="left" w:pos="220"/>
          <w:tab w:val="left" w:pos="567"/>
          <w:tab w:val="left" w:pos="720"/>
        </w:tabs>
        <w:autoSpaceDE w:val="0"/>
        <w:autoSpaceDN w:val="0"/>
        <w:adjustRightInd w:val="0"/>
        <w:ind w:left="0" w:firstLine="680"/>
        <w:jc w:val="both"/>
        <w:rPr>
          <w:rFonts w:cs="Helvetica"/>
          <w:color w:val="262626"/>
        </w:rPr>
      </w:pPr>
      <w:r w:rsidRPr="00D159A7">
        <w:rPr>
          <w:rFonts w:cs="Helvetica"/>
          <w:color w:val="262626"/>
        </w:rPr>
        <w:t>Виділивши вихідне зображення, виконайте одну з наступних дій:  </w:t>
      </w:r>
    </w:p>
    <w:p w14:paraId="418FA4CE" w14:textId="67EC3CE9" w:rsidR="00D159A7" w:rsidRPr="00D159A7" w:rsidRDefault="00D159A7" w:rsidP="00D159A7">
      <w:pPr>
        <w:widowControl w:val="0"/>
        <w:numPr>
          <w:ilvl w:val="1"/>
          <w:numId w:val="1"/>
        </w:numPr>
        <w:tabs>
          <w:tab w:val="left" w:pos="567"/>
          <w:tab w:val="left" w:pos="940"/>
          <w:tab w:val="left" w:pos="1440"/>
        </w:tabs>
        <w:autoSpaceDE w:val="0"/>
        <w:autoSpaceDN w:val="0"/>
        <w:adjustRightInd w:val="0"/>
        <w:ind w:left="0" w:firstLine="680"/>
        <w:jc w:val="both"/>
        <w:rPr>
          <w:rFonts w:cs="Helvetica"/>
          <w:color w:val="262626"/>
        </w:rPr>
      </w:pPr>
      <w:r w:rsidRPr="00D159A7">
        <w:rPr>
          <w:rFonts w:cs="Helvetica"/>
          <w:color w:val="262626"/>
        </w:rPr>
        <w:t xml:space="preserve">Щоб виконати трасування зображення із застосуванням якогось стилю трасування, оберіть «Стилі трасування» </w:t>
      </w:r>
      <w:r>
        <w:rPr>
          <w:rFonts w:cs="Helvetica"/>
          <w:color w:val="262626"/>
        </w:rPr>
        <w:t>та натисніть кнопку «Параметри»</w:t>
      </w:r>
      <w:r w:rsidRPr="00D159A7">
        <w:rPr>
          <w:rFonts w:cs="Helvetica"/>
          <w:color w:val="262626"/>
        </w:rPr>
        <w:t xml:space="preserve"> на панелі керування й виберіть стиль.</w:t>
      </w:r>
    </w:p>
    <w:p w14:paraId="3EB25A03" w14:textId="77777777" w:rsidR="00D159A7" w:rsidRPr="00D159A7" w:rsidRDefault="00D159A7" w:rsidP="00D159A7">
      <w:pPr>
        <w:widowControl w:val="0"/>
        <w:numPr>
          <w:ilvl w:val="1"/>
          <w:numId w:val="1"/>
        </w:numPr>
        <w:tabs>
          <w:tab w:val="left" w:pos="567"/>
          <w:tab w:val="left" w:pos="940"/>
          <w:tab w:val="left" w:pos="1440"/>
        </w:tabs>
        <w:autoSpaceDE w:val="0"/>
        <w:autoSpaceDN w:val="0"/>
        <w:adjustRightInd w:val="0"/>
        <w:ind w:left="0" w:firstLine="680"/>
        <w:jc w:val="both"/>
        <w:rPr>
          <w:rFonts w:cs="Helvetica"/>
          <w:color w:val="262626"/>
        </w:rPr>
      </w:pPr>
      <w:r w:rsidRPr="00D159A7">
        <w:rPr>
          <w:rFonts w:cs="Helvetica"/>
          <w:color w:val="262626"/>
        </w:rPr>
        <w:t>Щоб виконати трасування зображення із застосуванням стандартних параметрів трасування, клацніть «Швидке трасування» на панелі керування або виберіть «Об’єкт» &gt; «Швидке трасування» &gt; «Виконати».</w:t>
      </w:r>
    </w:p>
    <w:p w14:paraId="5B340380" w14:textId="5DB523F3" w:rsidR="00D159A7" w:rsidRPr="00D159A7" w:rsidRDefault="00D159A7" w:rsidP="00D159A7">
      <w:pPr>
        <w:widowControl w:val="0"/>
        <w:numPr>
          <w:ilvl w:val="1"/>
          <w:numId w:val="1"/>
        </w:numPr>
        <w:tabs>
          <w:tab w:val="left" w:pos="567"/>
          <w:tab w:val="left" w:pos="940"/>
          <w:tab w:val="left" w:pos="1440"/>
        </w:tabs>
        <w:autoSpaceDE w:val="0"/>
        <w:autoSpaceDN w:val="0"/>
        <w:adjustRightInd w:val="0"/>
        <w:ind w:left="0" w:firstLine="680"/>
        <w:jc w:val="both"/>
        <w:rPr>
          <w:rFonts w:cs="Helvetica"/>
          <w:color w:val="262626"/>
        </w:rPr>
      </w:pPr>
      <w:r w:rsidRPr="00D159A7">
        <w:rPr>
          <w:rFonts w:cs="Helvetica"/>
          <w:color w:val="262626"/>
        </w:rPr>
        <w:t xml:space="preserve">Щоб перед трасуванням зображення визначити параметри трасування, натисніть кнопку </w:t>
      </w:r>
      <w:r>
        <w:rPr>
          <w:rFonts w:cs="Helvetica"/>
          <w:color w:val="262626"/>
        </w:rPr>
        <w:t>«Стилі та параметри трасування»</w:t>
      </w:r>
      <w:r w:rsidRPr="00D159A7">
        <w:rPr>
          <w:rFonts w:cs="Helvetica"/>
          <w:color w:val="262626"/>
        </w:rPr>
        <w:t xml:space="preserve"> на панелі керування й виберіть «Параметри трасування». Є інший спосіб: виберіть команду «Об’єкт» &gt; «Швидке трасування» &gt; «Параметри трасування». Задайте параметри трасування та натисніть кнопку «Трасування».</w:t>
      </w:r>
    </w:p>
    <w:p w14:paraId="75771A3E" w14:textId="77777777" w:rsidR="00D159A7" w:rsidRPr="00D159A7" w:rsidRDefault="00D159A7" w:rsidP="00D159A7">
      <w:pPr>
        <w:widowControl w:val="0"/>
        <w:numPr>
          <w:ilvl w:val="0"/>
          <w:numId w:val="1"/>
        </w:numPr>
        <w:tabs>
          <w:tab w:val="left" w:pos="220"/>
          <w:tab w:val="left" w:pos="567"/>
          <w:tab w:val="left" w:pos="720"/>
        </w:tabs>
        <w:autoSpaceDE w:val="0"/>
        <w:autoSpaceDN w:val="0"/>
        <w:adjustRightInd w:val="0"/>
        <w:ind w:left="0" w:firstLine="680"/>
        <w:jc w:val="both"/>
        <w:rPr>
          <w:rFonts w:cs="Helvetica"/>
          <w:color w:val="262626"/>
        </w:rPr>
      </w:pPr>
      <w:r w:rsidRPr="00D159A7">
        <w:rPr>
          <w:rFonts w:cs="Helvetica"/>
          <w:color w:val="262626"/>
        </w:rPr>
        <w:t>(За потребою) Налаштуйте результати трасування.     </w:t>
      </w:r>
    </w:p>
    <w:p w14:paraId="444C0891" w14:textId="70408E29" w:rsidR="00D159A7" w:rsidRPr="00D159A7" w:rsidRDefault="00D159A7" w:rsidP="00D159A7">
      <w:pPr>
        <w:widowControl w:val="0"/>
        <w:numPr>
          <w:ilvl w:val="0"/>
          <w:numId w:val="1"/>
        </w:numPr>
        <w:tabs>
          <w:tab w:val="left" w:pos="220"/>
          <w:tab w:val="left" w:pos="567"/>
          <w:tab w:val="left" w:pos="720"/>
        </w:tabs>
        <w:autoSpaceDE w:val="0"/>
        <w:autoSpaceDN w:val="0"/>
        <w:adjustRightInd w:val="0"/>
        <w:ind w:left="0" w:firstLine="680"/>
        <w:jc w:val="both"/>
        <w:rPr>
          <w:rFonts w:cs="Helvetica"/>
          <w:color w:val="262626"/>
        </w:rPr>
      </w:pPr>
      <w:r w:rsidRPr="00D159A7">
        <w:rPr>
          <w:rFonts w:cs="Helvetica"/>
          <w:color w:val="262626"/>
        </w:rPr>
        <w:t>(За потребою) Перетворіть трасування на контури чи на об’єкт «Швидка заливка».</w:t>
      </w:r>
    </w:p>
    <w:p w14:paraId="7B620807" w14:textId="77777777" w:rsidR="00D159A7" w:rsidRDefault="00D159A7" w:rsidP="00D159A7">
      <w:pPr>
        <w:widowControl w:val="0"/>
        <w:tabs>
          <w:tab w:val="left" w:pos="220"/>
          <w:tab w:val="left" w:pos="567"/>
          <w:tab w:val="left" w:pos="720"/>
        </w:tabs>
        <w:autoSpaceDE w:val="0"/>
        <w:autoSpaceDN w:val="0"/>
        <w:adjustRightInd w:val="0"/>
        <w:ind w:left="680"/>
        <w:jc w:val="both"/>
        <w:rPr>
          <w:rFonts w:cs="Helvetica"/>
          <w:color w:val="262626"/>
        </w:rPr>
      </w:pPr>
    </w:p>
    <w:p w14:paraId="05235248" w14:textId="77777777" w:rsidR="00D159A7" w:rsidRPr="00D159A7" w:rsidRDefault="00D159A7" w:rsidP="00D159A7">
      <w:pPr>
        <w:ind w:firstLine="567"/>
        <w:jc w:val="both"/>
      </w:pPr>
      <w:r w:rsidRPr="00D159A7">
        <w:t>У Adobe Illustrator CS6 з'явився новий пресет «Силуети», який дозволяє швидко створити векторний силует.</w:t>
      </w:r>
    </w:p>
    <w:p w14:paraId="37183700" w14:textId="77777777" w:rsidR="00D159A7" w:rsidRPr="00D159A7" w:rsidRDefault="00D159A7" w:rsidP="00D159A7">
      <w:pPr>
        <w:ind w:firstLine="567"/>
        <w:jc w:val="center"/>
      </w:pPr>
      <w:r w:rsidRPr="00D159A7">
        <w:rPr>
          <w:rFonts w:cs="Helvetica"/>
          <w:noProof/>
          <w:lang w:val="ru-RU"/>
        </w:rPr>
        <w:lastRenderedPageBreak/>
        <w:drawing>
          <wp:inline distT="0" distB="0" distL="0" distR="0" wp14:anchorId="3CE4F87E" wp14:editId="371DD88F">
            <wp:extent cx="5874043" cy="348526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45" cy="348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2C03C" w14:textId="77777777" w:rsidR="00D159A7" w:rsidRPr="00D159A7" w:rsidRDefault="00D159A7" w:rsidP="00D159A7">
      <w:pPr>
        <w:ind w:firstLine="567"/>
        <w:jc w:val="both"/>
      </w:pPr>
    </w:p>
    <w:p w14:paraId="7F959157" w14:textId="77777777" w:rsidR="00D159A7" w:rsidRPr="00D159A7" w:rsidRDefault="00D159A7" w:rsidP="00D159A7">
      <w:pPr>
        <w:ind w:firstLine="567"/>
        <w:jc w:val="both"/>
      </w:pPr>
      <w:r w:rsidRPr="00D159A7">
        <w:t>Після застосування команди Розібрати (Expand) ми отримаємо векторний об'єкт з оптимальною кількістю опорних точок.</w:t>
      </w:r>
    </w:p>
    <w:p w14:paraId="27F5A4C0" w14:textId="77777777" w:rsidR="00D159A7" w:rsidRPr="00D159A7" w:rsidRDefault="00D159A7" w:rsidP="00D159A7">
      <w:pPr>
        <w:ind w:firstLine="567"/>
        <w:jc w:val="both"/>
      </w:pPr>
    </w:p>
    <w:p w14:paraId="15BE3431" w14:textId="77777777" w:rsidR="00D159A7" w:rsidRPr="00D159A7" w:rsidRDefault="00D159A7" w:rsidP="00D159A7">
      <w:pPr>
        <w:ind w:firstLine="567"/>
        <w:jc w:val="center"/>
      </w:pPr>
      <w:r w:rsidRPr="00D159A7">
        <w:rPr>
          <w:rFonts w:cs="Helvetica"/>
          <w:noProof/>
          <w:lang w:val="ru-RU"/>
        </w:rPr>
        <w:drawing>
          <wp:inline distT="0" distB="0" distL="0" distR="0" wp14:anchorId="0F09B72D" wp14:editId="02C4E8EE">
            <wp:extent cx="4553585" cy="348349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14" cy="34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99B4" w14:textId="77777777" w:rsidR="00D159A7" w:rsidRDefault="00D159A7" w:rsidP="00D159A7">
      <w:pPr>
        <w:widowControl w:val="0"/>
        <w:tabs>
          <w:tab w:val="left" w:pos="220"/>
          <w:tab w:val="left" w:pos="567"/>
          <w:tab w:val="left" w:pos="720"/>
        </w:tabs>
        <w:autoSpaceDE w:val="0"/>
        <w:autoSpaceDN w:val="0"/>
        <w:adjustRightInd w:val="0"/>
        <w:ind w:left="680"/>
        <w:jc w:val="both"/>
        <w:rPr>
          <w:rFonts w:cs="Helvetica"/>
          <w:color w:val="262626"/>
        </w:rPr>
      </w:pPr>
    </w:p>
    <w:p w14:paraId="016B14E9" w14:textId="77777777" w:rsidR="00D159A7" w:rsidRPr="00D159A7" w:rsidRDefault="00D159A7" w:rsidP="00D159A7">
      <w:pPr>
        <w:ind w:firstLine="567"/>
        <w:jc w:val="both"/>
      </w:pPr>
      <w:r w:rsidRPr="00D159A7">
        <w:t>В Adobe Illustrator з'явилася нова функція, яка дозволяє миттєво побачити вихідне зображення. Натисніть і тримайте «око» біля опції Перегляд.</w:t>
      </w:r>
    </w:p>
    <w:p w14:paraId="040DE785" w14:textId="77777777" w:rsidR="00D159A7" w:rsidRPr="00D159A7" w:rsidRDefault="00D159A7" w:rsidP="00D159A7">
      <w:pPr>
        <w:ind w:firstLine="567"/>
        <w:jc w:val="both"/>
      </w:pPr>
    </w:p>
    <w:p w14:paraId="247787A0" w14:textId="77777777" w:rsidR="00D159A7" w:rsidRPr="00D159A7" w:rsidRDefault="00D159A7" w:rsidP="00D159A7">
      <w:pPr>
        <w:ind w:firstLine="567"/>
        <w:jc w:val="center"/>
      </w:pPr>
      <w:r w:rsidRPr="00D159A7">
        <w:rPr>
          <w:rFonts w:cs="Helvetica"/>
          <w:noProof/>
          <w:lang w:val="ru-RU"/>
        </w:rPr>
        <w:lastRenderedPageBreak/>
        <w:drawing>
          <wp:inline distT="0" distB="0" distL="0" distR="0" wp14:anchorId="7F09D0CC" wp14:editId="369C1E7E">
            <wp:extent cx="5618931" cy="3268345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959" cy="326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CDD7" w14:textId="77777777" w:rsidR="00D159A7" w:rsidRPr="00D159A7" w:rsidRDefault="00D159A7" w:rsidP="00D159A7">
      <w:pPr>
        <w:ind w:firstLine="567"/>
        <w:jc w:val="both"/>
      </w:pPr>
      <w:r w:rsidRPr="00D159A7">
        <w:t>Параметр Максимальне число кольорів задає кількість кольорів, з яких буде складатися кінцеве зображення. В Adobe Illustrator CS5 максимальну кількість кольорів можна задати числом, а в Adobe Illustrator CS6 - у відсотках з високою точністю.</w:t>
      </w:r>
    </w:p>
    <w:p w14:paraId="05D77AF4" w14:textId="77777777" w:rsidR="00D159A7" w:rsidRPr="00D159A7" w:rsidRDefault="00D159A7" w:rsidP="00D159A7">
      <w:pPr>
        <w:ind w:firstLine="567"/>
        <w:jc w:val="both"/>
      </w:pPr>
    </w:p>
    <w:p w14:paraId="36948333" w14:textId="77777777" w:rsidR="00D159A7" w:rsidRPr="00D159A7" w:rsidRDefault="00D159A7" w:rsidP="00D159A7">
      <w:pPr>
        <w:ind w:firstLine="567"/>
        <w:jc w:val="center"/>
      </w:pPr>
      <w:r w:rsidRPr="00D159A7">
        <w:rPr>
          <w:rFonts w:cs="Helvetica"/>
          <w:noProof/>
          <w:lang w:val="ru-RU"/>
        </w:rPr>
        <w:drawing>
          <wp:inline distT="0" distB="0" distL="0" distR="0" wp14:anchorId="1E4A8F55" wp14:editId="07363AE5">
            <wp:extent cx="3766185" cy="442526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685" cy="44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FF39" w14:textId="77777777" w:rsidR="00D159A7" w:rsidRPr="00D159A7" w:rsidRDefault="00D159A7" w:rsidP="00D159A7">
      <w:pPr>
        <w:ind w:firstLine="567"/>
        <w:jc w:val="both"/>
      </w:pPr>
    </w:p>
    <w:p w14:paraId="35411F00" w14:textId="77777777" w:rsidR="00D159A7" w:rsidRPr="00D159A7" w:rsidRDefault="00D159A7" w:rsidP="00D159A7">
      <w:pPr>
        <w:ind w:firstLine="567"/>
        <w:jc w:val="both"/>
      </w:pPr>
      <w:r w:rsidRPr="00D159A7">
        <w:t>Розкривши в палітрі Трасування вкладку Додатково можна задати додаткові налаштування. Метод стикування контурів (Abutting) створює вирізані контури. Контури об'єктів стикуються.</w:t>
      </w:r>
    </w:p>
    <w:p w14:paraId="1E4F0F0E" w14:textId="77777777" w:rsidR="00D159A7" w:rsidRPr="00D159A7" w:rsidRDefault="00D159A7" w:rsidP="00D159A7">
      <w:pPr>
        <w:ind w:firstLine="567"/>
        <w:jc w:val="both"/>
      </w:pPr>
    </w:p>
    <w:p w14:paraId="5A014D92" w14:textId="77777777" w:rsidR="00D159A7" w:rsidRPr="00D159A7" w:rsidRDefault="00D159A7" w:rsidP="00D159A7">
      <w:pPr>
        <w:ind w:firstLine="567"/>
        <w:jc w:val="center"/>
      </w:pPr>
      <w:r w:rsidRPr="00D159A7">
        <w:rPr>
          <w:rFonts w:cs="Helvetica"/>
          <w:noProof/>
          <w:lang w:val="ru-RU"/>
        </w:rPr>
        <w:lastRenderedPageBreak/>
        <w:drawing>
          <wp:inline distT="0" distB="0" distL="0" distR="0" wp14:anchorId="41C46CD2" wp14:editId="0CAD9848">
            <wp:extent cx="4134485" cy="4134485"/>
            <wp:effectExtent l="0" t="0" r="5715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9C4C" w14:textId="77777777" w:rsidR="00D159A7" w:rsidRPr="00D159A7" w:rsidRDefault="00D159A7" w:rsidP="00D159A7">
      <w:pPr>
        <w:widowControl w:val="0"/>
        <w:tabs>
          <w:tab w:val="left" w:pos="220"/>
          <w:tab w:val="left" w:pos="567"/>
          <w:tab w:val="left" w:pos="720"/>
        </w:tabs>
        <w:autoSpaceDE w:val="0"/>
        <w:autoSpaceDN w:val="0"/>
        <w:adjustRightInd w:val="0"/>
        <w:ind w:left="680"/>
        <w:jc w:val="both"/>
        <w:rPr>
          <w:rFonts w:cs="Helvetica"/>
          <w:color w:val="262626"/>
        </w:rPr>
      </w:pPr>
    </w:p>
    <w:p w14:paraId="3A724254" w14:textId="77777777" w:rsid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Bold"/>
          <w:b/>
          <w:bCs/>
          <w:color w:val="262626"/>
        </w:rPr>
      </w:pPr>
      <w:r w:rsidRPr="00D159A7">
        <w:rPr>
          <w:rFonts w:cs="AdobeClean-Bold"/>
          <w:b/>
          <w:bCs/>
          <w:color w:val="262626"/>
        </w:rPr>
        <w:t>Параметри трасування</w:t>
      </w:r>
    </w:p>
    <w:p w14:paraId="259B860E" w14:textId="77777777" w:rsidR="00D159A7" w:rsidRPr="00D159A7" w:rsidRDefault="00D159A7" w:rsidP="00D159A7">
      <w:pPr>
        <w:tabs>
          <w:tab w:val="left" w:pos="567"/>
        </w:tabs>
        <w:ind w:firstLine="680"/>
        <w:jc w:val="both"/>
      </w:pPr>
      <w:r w:rsidRPr="00D159A7">
        <w:t>Параметри трасування у палітрі - Трасування Зображень (Вікно&gt; Трасування).</w:t>
      </w:r>
    </w:p>
    <w:p w14:paraId="5A7294C9" w14:textId="77777777" w:rsidR="00D159A7" w:rsidRPr="00D159A7" w:rsidRDefault="00D159A7" w:rsidP="00D159A7">
      <w:pPr>
        <w:ind w:firstLine="567"/>
        <w:jc w:val="center"/>
      </w:pPr>
      <w:r w:rsidRPr="00D159A7">
        <w:rPr>
          <w:rFonts w:cs="Helvetica"/>
          <w:noProof/>
          <w:lang w:val="ru-RU"/>
        </w:rPr>
        <w:drawing>
          <wp:inline distT="0" distB="0" distL="0" distR="0" wp14:anchorId="78C2CAB8" wp14:editId="4FE564DC">
            <wp:extent cx="4034820" cy="406844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522" cy="406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A5879" w14:textId="492487F8" w:rsidR="00D159A7" w:rsidRPr="00B436EA" w:rsidRDefault="00D159A7" w:rsidP="00B436EA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Regular"/>
          <w:color w:val="262626"/>
        </w:rPr>
      </w:pPr>
      <w:r w:rsidRPr="00D159A7">
        <w:rPr>
          <w:rFonts w:cs="AdobeClean-Bold"/>
          <w:b/>
          <w:bCs/>
          <w:color w:val="262626"/>
        </w:rPr>
        <w:t>Стиль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>Визначення стилю трасування.</w:t>
      </w:r>
    </w:p>
    <w:p w14:paraId="7C0C9A1D" w14:textId="310A3EB2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Bold"/>
          <w:b/>
          <w:bCs/>
          <w:color w:val="262626"/>
        </w:rPr>
      </w:pPr>
      <w:r w:rsidRPr="00D159A7">
        <w:rPr>
          <w:rFonts w:cs="AdobeClean-Bold"/>
          <w:b/>
          <w:bCs/>
          <w:color w:val="262626"/>
        </w:rPr>
        <w:t>Режим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>Вказує колірний режим для результатів трасування.</w:t>
      </w:r>
    </w:p>
    <w:p w14:paraId="759896D3" w14:textId="1B8B2A15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Bold"/>
          <w:b/>
          <w:bCs/>
          <w:color w:val="262626"/>
        </w:rPr>
      </w:pPr>
      <w:r w:rsidRPr="00D159A7">
        <w:rPr>
          <w:rFonts w:cs="AdobeClean-Bold"/>
          <w:b/>
          <w:bCs/>
          <w:color w:val="262626"/>
        </w:rPr>
        <w:t>Поріг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>Вказує значення для утворення чорно-білого результату трасування з вихідного зображення. Усі пікселі, світліші від порогового значення, перетворюються на білі, а темніші від нього – на чорні. (Цей варіант можливий, лише коли Режим встановлений у стан «Чорно-</w:t>
      </w:r>
      <w:r w:rsidRPr="00D159A7">
        <w:rPr>
          <w:rFonts w:cs="AdobeClean-Regular"/>
          <w:color w:val="262626"/>
        </w:rPr>
        <w:lastRenderedPageBreak/>
        <w:t>білий».)</w:t>
      </w:r>
    </w:p>
    <w:p w14:paraId="203920D6" w14:textId="1905B98A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Bold"/>
          <w:b/>
          <w:bCs/>
          <w:color w:val="262626"/>
        </w:rPr>
      </w:pPr>
      <w:r w:rsidRPr="00D159A7">
        <w:rPr>
          <w:rFonts w:cs="AdobeClean-Bold"/>
          <w:b/>
          <w:bCs/>
          <w:color w:val="262626"/>
        </w:rPr>
        <w:t>Палітра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>Вказує палітру для утворення трасування у кольорі чи в шкали сірого з вихідного зображення. (Цей варіант можливий, лише коли Режим встановлений у стан «Кольоровий» чи «Шкала сірого».)</w:t>
      </w:r>
    </w:p>
    <w:p w14:paraId="7D5DE0FB" w14:textId="0BABA00E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Regular"/>
          <w:color w:val="262626"/>
        </w:rPr>
      </w:pPr>
      <w:r w:rsidRPr="00D159A7">
        <w:rPr>
          <w:rFonts w:cs="AdobeClean-Regular"/>
          <w:color w:val="262626"/>
        </w:rPr>
        <w:t>Щоб Illustrator зміг визначити кольори у трасуванні, виділіть режим «Автоматичний». Щоб застосовувати для трасування власну палітру, виділіть назву бібліотеки зразків. (Щоб бібліотека зразків з’явилася в меню «Палітра», вона має бути відкрита.)</w:t>
      </w:r>
    </w:p>
    <w:p w14:paraId="665D2E41" w14:textId="6FF08F9C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Bold"/>
          <w:b/>
          <w:bCs/>
          <w:color w:val="262626"/>
        </w:rPr>
      </w:pPr>
      <w:r w:rsidRPr="00D159A7">
        <w:rPr>
          <w:rFonts w:cs="AdobeClean-Bold"/>
          <w:b/>
          <w:bCs/>
          <w:color w:val="262626"/>
        </w:rPr>
        <w:t>Макс. кількість кольорів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>Вказує максимальну кількість кольорів, які застосовуються в кольоровому результаті чи в результаті, представленому в шкалі сірого. (Цей варіант можливий, лише коли Режим встановлений у стан «Кольоровий» чи «Шкала сірого», а панель встановлена в автоматичний режим.)</w:t>
      </w:r>
    </w:p>
    <w:p w14:paraId="7B5C8B87" w14:textId="0CA63BDD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Bold"/>
          <w:b/>
          <w:bCs/>
          <w:color w:val="262626"/>
        </w:rPr>
      </w:pPr>
      <w:r w:rsidRPr="00D159A7">
        <w:rPr>
          <w:rFonts w:cs="AdobeClean-Bold"/>
          <w:b/>
          <w:bCs/>
          <w:color w:val="262626"/>
        </w:rPr>
        <w:t>Виведення у зразки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>Створення нового зразка на панелі «Зразки» для кожного кольору, одержаного в результаті трасування.</w:t>
      </w:r>
    </w:p>
    <w:p w14:paraId="55ED05C7" w14:textId="1DF433E9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Bold"/>
          <w:b/>
          <w:bCs/>
          <w:color w:val="262626"/>
        </w:rPr>
      </w:pPr>
      <w:r w:rsidRPr="00D159A7">
        <w:rPr>
          <w:rFonts w:cs="AdobeClean-Bold"/>
          <w:b/>
          <w:bCs/>
          <w:color w:val="262626"/>
        </w:rPr>
        <w:t>Розмиття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>Розмиття оригінального зображення перед створенням результату трасування. Виділіть цей варіант, щоб зменшити маленькі завади та згладити загострені краї в результатах трасування.</w:t>
      </w:r>
    </w:p>
    <w:p w14:paraId="1D360F3A" w14:textId="799C3368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Bold"/>
          <w:b/>
          <w:bCs/>
          <w:color w:val="262626"/>
        </w:rPr>
      </w:pPr>
      <w:r w:rsidRPr="00D159A7">
        <w:rPr>
          <w:rFonts w:cs="AdobeClean-Bold"/>
          <w:b/>
          <w:bCs/>
          <w:color w:val="262626"/>
        </w:rPr>
        <w:t>Дискретизація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>Змінює роздільну здатність вихідного зображення на вказану роздільну здатність, перш ніж створити результати трасування. Цей варіант корисний для прискорення процесу трасування великих зображень, але може призвести до погіршення результатів.</w:t>
      </w:r>
    </w:p>
    <w:p w14:paraId="281FE226" w14:textId="786D1D21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Regular"/>
          <w:color w:val="262626"/>
        </w:rPr>
      </w:pPr>
      <w:r w:rsidRPr="00D159A7">
        <w:rPr>
          <w:rFonts w:cs="AdobeClean-It"/>
          <w:i/>
          <w:iCs/>
          <w:color w:val="262626"/>
        </w:rPr>
        <w:t>примітка: змінена роздільна здатність не зберігається під час створення стилю.</w:t>
      </w:r>
    </w:p>
    <w:p w14:paraId="6065EF1A" w14:textId="1466C544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Bold"/>
          <w:b/>
          <w:bCs/>
          <w:color w:val="262626"/>
        </w:rPr>
      </w:pPr>
      <w:r w:rsidRPr="00D159A7">
        <w:rPr>
          <w:rFonts w:cs="AdobeClean-Bold"/>
          <w:b/>
          <w:bCs/>
          <w:color w:val="262626"/>
        </w:rPr>
        <w:t>Заливки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>Утворює залиті регіони у виводі трасування.</w:t>
      </w:r>
    </w:p>
    <w:p w14:paraId="63957A9E" w14:textId="1A6FAEFD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Bold"/>
          <w:b/>
          <w:bCs/>
          <w:color w:val="262626"/>
        </w:rPr>
      </w:pPr>
      <w:r w:rsidRPr="00D159A7">
        <w:rPr>
          <w:rFonts w:cs="AdobeClean-Bold"/>
          <w:b/>
          <w:bCs/>
          <w:color w:val="262626"/>
        </w:rPr>
        <w:t>Обведення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>Утворює в результаті трасування обведені контури.</w:t>
      </w:r>
    </w:p>
    <w:p w14:paraId="55C7CECE" w14:textId="42993FE4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Bold"/>
          <w:b/>
          <w:bCs/>
          <w:color w:val="262626"/>
        </w:rPr>
      </w:pPr>
      <w:r w:rsidRPr="00D159A7">
        <w:rPr>
          <w:rFonts w:cs="AdobeClean-Bold"/>
          <w:b/>
          <w:bCs/>
          <w:color w:val="262626"/>
        </w:rPr>
        <w:t>Макс. товщина лінії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>Задає максимальну ширину штрихів, яку можна наносити на оригінальні зображення. Штрихи, товщина яких перевищує максимальну, стають окресленими зонами в результаті трасування.</w:t>
      </w:r>
    </w:p>
    <w:p w14:paraId="4B41D843" w14:textId="04A2E53A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Bold"/>
          <w:b/>
          <w:bCs/>
          <w:color w:val="262626"/>
        </w:rPr>
      </w:pPr>
      <w:r w:rsidRPr="00D159A7">
        <w:rPr>
          <w:rFonts w:cs="AdobeClean-Bold"/>
          <w:b/>
          <w:bCs/>
          <w:color w:val="262626"/>
        </w:rPr>
        <w:t>Мінімальна довжина штриха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>Задає мінімальну довжину штрихів, яку можна наносити на оригінальні зображення. Штрихи, довжина яких менша від мінімальної, не включаються в результат трасування.</w:t>
      </w:r>
    </w:p>
    <w:p w14:paraId="5BCEF5ED" w14:textId="47BD6DA7" w:rsidR="00B436EA" w:rsidRPr="00B436EA" w:rsidRDefault="00D159A7" w:rsidP="00B436EA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Regular"/>
          <w:color w:val="262626"/>
        </w:rPr>
      </w:pPr>
      <w:r w:rsidRPr="00D159A7">
        <w:rPr>
          <w:rFonts w:cs="AdobeClean-Bold"/>
          <w:b/>
          <w:bCs/>
          <w:color w:val="262626"/>
        </w:rPr>
        <w:t>Підгонка контура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 xml:space="preserve">Задає відстань між трасованою формою та оригінальною піксельною формою. </w:t>
      </w:r>
      <w:r w:rsidR="00B436EA" w:rsidRPr="00D159A7">
        <w:t>В Adobe Illustrator CS5 чим менше значення, тим точніший контур, чим більше значення, тим грубіший контур. В Adobe Illustrator CS6 все навпаки: чим більше число, тим точніший контур ми отримаємо.</w:t>
      </w:r>
    </w:p>
    <w:p w14:paraId="4B8801AE" w14:textId="3068D7A5" w:rsidR="00D159A7" w:rsidRPr="00B436EA" w:rsidRDefault="00D159A7" w:rsidP="00B436EA">
      <w:pPr>
        <w:ind w:firstLine="567"/>
        <w:jc w:val="both"/>
      </w:pPr>
      <w:r w:rsidRPr="00D159A7">
        <w:rPr>
          <w:rFonts w:cs="AdobeClean-Bold"/>
          <w:b/>
          <w:bCs/>
          <w:color w:val="262626"/>
        </w:rPr>
        <w:t>Мінімальна площа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>Визначає найменший штрих оригінального зображення, який підлягає трасуванню. Наприклад, значення 4 означає, що штрихи, менші від 2 х 2 пікселів, будуть опускатися з результатів трасування.</w:t>
      </w:r>
      <w:r w:rsidR="00B436EA">
        <w:rPr>
          <w:rFonts w:cs="AdobeClean-Regular"/>
          <w:color w:val="262626"/>
        </w:rPr>
        <w:t xml:space="preserve"> </w:t>
      </w:r>
      <w:r w:rsidR="00B436EA" w:rsidRPr="00D159A7">
        <w:t>Ця опція визначає розмір найменших деталей вихідного зображення, які будуть враховуватися при трасуванні.</w:t>
      </w:r>
    </w:p>
    <w:p w14:paraId="4BD595DF" w14:textId="701BDDBB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Bold"/>
          <w:b/>
          <w:bCs/>
          <w:color w:val="262626"/>
        </w:rPr>
      </w:pPr>
      <w:r w:rsidRPr="00D159A7">
        <w:rPr>
          <w:rFonts w:cs="AdobeClean-Bold"/>
          <w:b/>
          <w:bCs/>
          <w:color w:val="262626"/>
        </w:rPr>
        <w:t>Величина кута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 xml:space="preserve">Визначає різкість повороту оригінального зображення, яка вважається кутом в трасуванні результуючого контура. Додаткову інформацію щодо різниці між кутовою опорною точкою та опорною точкою згладжування див. </w:t>
      </w:r>
    </w:p>
    <w:p w14:paraId="76FFA065" w14:textId="5247A832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Bold"/>
          <w:b/>
          <w:bCs/>
          <w:color w:val="262626"/>
        </w:rPr>
      </w:pPr>
      <w:r w:rsidRPr="00D159A7">
        <w:rPr>
          <w:rFonts w:cs="AdobeClean-Bold"/>
          <w:b/>
          <w:bCs/>
          <w:color w:val="262626"/>
        </w:rPr>
        <w:t>Растри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>Визначає спосіб відображення бітових компонентів об’єкта трасування. Цей параметр перегляду не зберігається у складі стилю трасування.</w:t>
      </w:r>
    </w:p>
    <w:p w14:paraId="70835A13" w14:textId="06400DCD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AdobeClean-Bold"/>
          <w:b/>
          <w:bCs/>
          <w:color w:val="262626"/>
        </w:rPr>
      </w:pPr>
      <w:r w:rsidRPr="00D159A7">
        <w:rPr>
          <w:rFonts w:cs="AdobeClean-Bold"/>
          <w:b/>
          <w:bCs/>
          <w:color w:val="262626"/>
        </w:rPr>
        <w:t>Вектор</w:t>
      </w:r>
      <w:r>
        <w:rPr>
          <w:rFonts w:cs="AdobeClean-Bold"/>
          <w:b/>
          <w:bCs/>
          <w:color w:val="262626"/>
        </w:rPr>
        <w:t xml:space="preserve"> - </w:t>
      </w:r>
      <w:r w:rsidRPr="00D159A7">
        <w:rPr>
          <w:rFonts w:cs="AdobeClean-Regular"/>
          <w:color w:val="262626"/>
        </w:rPr>
        <w:t>Визначає, як відображати результат трасування. Цей параметр перегляду не зберігається у складі стилю трасування.</w:t>
      </w:r>
    </w:p>
    <w:p w14:paraId="24812E0C" w14:textId="77777777" w:rsidR="00B436EA" w:rsidRDefault="00D159A7" w:rsidP="00B436EA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Helvetica"/>
          <w:b/>
          <w:bCs/>
        </w:rPr>
      </w:pPr>
      <w:r w:rsidRPr="00D159A7">
        <w:rPr>
          <w:rFonts w:cs="Helvetica"/>
          <w:b/>
          <w:bCs/>
          <w:color w:val="262626"/>
        </w:rPr>
        <w:t>Застосування стилю трасування</w:t>
      </w:r>
    </w:p>
    <w:p w14:paraId="31DDF33E" w14:textId="0AD05B4E" w:rsidR="00D159A7" w:rsidRPr="00B436EA" w:rsidRDefault="00D159A7" w:rsidP="00B436EA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Helvetica"/>
          <w:b/>
          <w:bCs/>
        </w:rPr>
      </w:pPr>
      <w:r w:rsidRPr="00D159A7">
        <w:rPr>
          <w:rFonts w:cs="Helvetica"/>
          <w:color w:val="262626"/>
        </w:rPr>
        <w:t>Стилі трасування надають попередньо описані параметри трасування для конкретних типів ілюстрацій. Наприклад, при трасуванні зображення, яке використовуватиметься в якості технічного креслення, виберіть стиль «Технічний малюнок». Усі параметри трасування зміняться на оптимальні для трасування технічного малюнка: колір чорно-білий, розмиття нульове, ширина штриха 3 пікселі і т. ін.</w:t>
      </w:r>
    </w:p>
    <w:p w14:paraId="22EF5157" w14:textId="77777777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Helvetica"/>
          <w:b/>
          <w:bCs/>
        </w:rPr>
      </w:pPr>
      <w:r w:rsidRPr="00D159A7">
        <w:rPr>
          <w:rFonts w:cs="Helvetica"/>
          <w:b/>
          <w:bCs/>
          <w:color w:val="262626"/>
        </w:rPr>
        <w:t>Зазначення стилю</w:t>
      </w:r>
    </w:p>
    <w:p w14:paraId="5BB15C8A" w14:textId="77777777" w:rsidR="00D159A7" w:rsidRDefault="00D159A7" w:rsidP="00D159A7">
      <w:pPr>
        <w:pStyle w:val="a5"/>
        <w:widowControl w:val="0"/>
        <w:numPr>
          <w:ilvl w:val="0"/>
          <w:numId w:val="4"/>
        </w:numPr>
        <w:tabs>
          <w:tab w:val="left" w:pos="220"/>
          <w:tab w:val="left" w:pos="567"/>
          <w:tab w:val="left" w:pos="720"/>
        </w:tabs>
        <w:autoSpaceDE w:val="0"/>
        <w:autoSpaceDN w:val="0"/>
        <w:adjustRightInd w:val="0"/>
        <w:ind w:left="0" w:firstLine="680"/>
        <w:jc w:val="both"/>
        <w:rPr>
          <w:rFonts w:cs="Helvetica"/>
          <w:color w:val="262626"/>
        </w:rPr>
      </w:pPr>
      <w:r w:rsidRPr="00D159A7">
        <w:rPr>
          <w:rFonts w:cs="Helvetica"/>
          <w:color w:val="262626"/>
        </w:rPr>
        <w:t xml:space="preserve">Виберіть команду «Об’єкт» &gt; «Швидке трасування» &gt; «Параметри трасування». (Є інший спосіб: виділіть об’єкт трасування та натисніть кнопку «Діалогове вікно параметрів </w:t>
      </w:r>
      <w:r w:rsidRPr="00D159A7">
        <w:rPr>
          <w:rFonts w:cs="Helvetica"/>
          <w:color w:val="262626"/>
        </w:rPr>
        <w:lastRenderedPageBreak/>
        <w:t>трасування» </w:t>
      </w:r>
      <w:r w:rsidRPr="00D159A7">
        <w:rPr>
          <w:noProof/>
          <w:lang w:val="ru-RU"/>
        </w:rPr>
        <w:drawing>
          <wp:inline distT="0" distB="0" distL="0" distR="0" wp14:anchorId="48C80ABE" wp14:editId="3D50FA7C">
            <wp:extent cx="203200" cy="2032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9A7">
        <w:rPr>
          <w:rFonts w:cs="Helvetica"/>
          <w:color w:val="262626"/>
        </w:rPr>
        <w:t xml:space="preserve"> на панелі керування.) Встановіть параметри трасування для цього стилю та натисніть кнопку «Зберегти стиль». Введіть назву стилю й натисніть кнопку «OK».</w:t>
      </w:r>
    </w:p>
    <w:p w14:paraId="3F48A529" w14:textId="3E37FC97" w:rsidR="00D159A7" w:rsidRPr="00D159A7" w:rsidRDefault="00D159A7" w:rsidP="00D159A7">
      <w:pPr>
        <w:pStyle w:val="a5"/>
        <w:widowControl w:val="0"/>
        <w:numPr>
          <w:ilvl w:val="0"/>
          <w:numId w:val="4"/>
        </w:numPr>
        <w:tabs>
          <w:tab w:val="left" w:pos="220"/>
          <w:tab w:val="left" w:pos="567"/>
          <w:tab w:val="left" w:pos="720"/>
        </w:tabs>
        <w:autoSpaceDE w:val="0"/>
        <w:autoSpaceDN w:val="0"/>
        <w:adjustRightInd w:val="0"/>
        <w:ind w:left="0" w:firstLine="680"/>
        <w:jc w:val="both"/>
        <w:rPr>
          <w:rFonts w:cs="Helvetica"/>
          <w:color w:val="262626"/>
        </w:rPr>
      </w:pPr>
      <w:r w:rsidRPr="00D159A7">
        <w:rPr>
          <w:rFonts w:cs="Helvetica"/>
          <w:color w:val="262626"/>
        </w:rPr>
        <w:t>Виберіть команду «Редагування» &gt; «Стилі трасування». Натисніть кнопку «Створити», задайте параметри трасування для стилю та натисніть кнопку «Готово». </w:t>
      </w:r>
      <w:r w:rsidRPr="00D159A7">
        <w:rPr>
          <w:rFonts w:cs="Helvetica"/>
          <w:i/>
          <w:iCs/>
          <w:color w:val="262626"/>
        </w:rPr>
        <w:t>Підказка: щоб створити новий стиль на основі вже наявного, виділіть стиль та натисніть кнопку «Створити».</w:t>
      </w:r>
    </w:p>
    <w:p w14:paraId="60F4E83D" w14:textId="77777777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Helvetica"/>
          <w:b/>
          <w:bCs/>
        </w:rPr>
      </w:pPr>
      <w:r w:rsidRPr="00D159A7">
        <w:rPr>
          <w:rFonts w:cs="Helvetica"/>
          <w:b/>
          <w:bCs/>
          <w:color w:val="262626"/>
        </w:rPr>
        <w:t>Редагування та видалення стилю</w:t>
      </w:r>
    </w:p>
    <w:p w14:paraId="2E7E5DE7" w14:textId="77777777" w:rsidR="00D159A7" w:rsidRPr="00D159A7" w:rsidRDefault="00D159A7" w:rsidP="00D159A7">
      <w:pPr>
        <w:widowControl w:val="0"/>
        <w:numPr>
          <w:ilvl w:val="0"/>
          <w:numId w:val="2"/>
        </w:numPr>
        <w:tabs>
          <w:tab w:val="left" w:pos="220"/>
          <w:tab w:val="left" w:pos="567"/>
          <w:tab w:val="left" w:pos="720"/>
        </w:tabs>
        <w:autoSpaceDE w:val="0"/>
        <w:autoSpaceDN w:val="0"/>
        <w:adjustRightInd w:val="0"/>
        <w:ind w:left="0" w:firstLine="680"/>
        <w:jc w:val="both"/>
        <w:rPr>
          <w:rFonts w:cs="Helvetica"/>
          <w:color w:val="262626"/>
        </w:rPr>
      </w:pPr>
      <w:r w:rsidRPr="00D159A7">
        <w:rPr>
          <w:rFonts w:cs="Helvetica"/>
          <w:color w:val="262626"/>
        </w:rPr>
        <w:t>Виберіть команду «Редагування» &gt; «Стилі трасування».     </w:t>
      </w:r>
    </w:p>
    <w:p w14:paraId="346575FF" w14:textId="4DE7C793" w:rsidR="00D159A7" w:rsidRPr="00B436EA" w:rsidRDefault="00D159A7" w:rsidP="00B436EA">
      <w:pPr>
        <w:widowControl w:val="0"/>
        <w:numPr>
          <w:ilvl w:val="0"/>
          <w:numId w:val="2"/>
        </w:numPr>
        <w:tabs>
          <w:tab w:val="left" w:pos="220"/>
          <w:tab w:val="left" w:pos="567"/>
          <w:tab w:val="left" w:pos="720"/>
        </w:tabs>
        <w:autoSpaceDE w:val="0"/>
        <w:autoSpaceDN w:val="0"/>
        <w:adjustRightInd w:val="0"/>
        <w:ind w:left="0" w:firstLine="680"/>
        <w:jc w:val="both"/>
        <w:rPr>
          <w:rFonts w:cs="Helvetica"/>
          <w:color w:val="262626"/>
        </w:rPr>
      </w:pPr>
      <w:r w:rsidRPr="00D159A7">
        <w:rPr>
          <w:rFonts w:cs="Helvetica"/>
          <w:color w:val="262626"/>
        </w:rPr>
        <w:t>Виділіть стиль та натисніть кнопку «Редагувати» або «Видалити».   </w:t>
      </w:r>
      <w:r w:rsidRPr="00D159A7">
        <w:rPr>
          <w:rFonts w:cs="Helvetica"/>
          <w:i/>
          <w:iCs/>
          <w:color w:val="262626"/>
        </w:rPr>
        <w:t>Примітка.  Редагування та видалення стандартних стилів (стандартні стилі взято в квадратні дужки [ ]) неможливе. Однак, можна створити копію стандартного стилю, придатну для редагування. Для цього слід виділити стиль та натиснути кнопку «Створити».  </w:t>
      </w:r>
      <w:r w:rsidRPr="00D159A7">
        <w:rPr>
          <w:rFonts w:cs="Helvetica"/>
          <w:color w:val="262626"/>
        </w:rPr>
        <w:t>    </w:t>
      </w:r>
    </w:p>
    <w:p w14:paraId="336C8A49" w14:textId="77777777" w:rsidR="00D159A7" w:rsidRPr="00D159A7" w:rsidRDefault="00D159A7" w:rsidP="00D159A7">
      <w:pPr>
        <w:widowControl w:val="0"/>
        <w:tabs>
          <w:tab w:val="left" w:pos="567"/>
        </w:tabs>
        <w:autoSpaceDE w:val="0"/>
        <w:autoSpaceDN w:val="0"/>
        <w:adjustRightInd w:val="0"/>
        <w:ind w:firstLine="680"/>
        <w:jc w:val="both"/>
        <w:rPr>
          <w:rFonts w:cs="Helvetica"/>
          <w:b/>
          <w:bCs/>
        </w:rPr>
      </w:pPr>
      <w:r w:rsidRPr="00D159A7">
        <w:rPr>
          <w:rFonts w:cs="Helvetica"/>
          <w:b/>
          <w:bCs/>
          <w:color w:val="262626"/>
        </w:rPr>
        <w:t>Спільне використання стилів з іншими користувачами</w:t>
      </w:r>
    </w:p>
    <w:p w14:paraId="6F182228" w14:textId="77777777" w:rsidR="00D159A7" w:rsidRPr="00D159A7" w:rsidRDefault="00D159A7" w:rsidP="00D159A7">
      <w:pPr>
        <w:widowControl w:val="0"/>
        <w:numPr>
          <w:ilvl w:val="0"/>
          <w:numId w:val="3"/>
        </w:numPr>
        <w:tabs>
          <w:tab w:val="left" w:pos="220"/>
          <w:tab w:val="left" w:pos="567"/>
          <w:tab w:val="left" w:pos="720"/>
        </w:tabs>
        <w:autoSpaceDE w:val="0"/>
        <w:autoSpaceDN w:val="0"/>
        <w:adjustRightInd w:val="0"/>
        <w:ind w:left="0" w:firstLine="680"/>
        <w:jc w:val="both"/>
        <w:rPr>
          <w:rFonts w:cs="Helvetica"/>
          <w:color w:val="262626"/>
        </w:rPr>
      </w:pPr>
      <w:r w:rsidRPr="00D159A7">
        <w:rPr>
          <w:rFonts w:cs="Helvetica"/>
          <w:color w:val="262626"/>
        </w:rPr>
        <w:t>Виберіть команду «Редагування» &gt; «Стилі трасування».     </w:t>
      </w:r>
    </w:p>
    <w:p w14:paraId="0BE34F85" w14:textId="77777777" w:rsidR="00D159A7" w:rsidRPr="00D159A7" w:rsidRDefault="00D159A7" w:rsidP="00D159A7">
      <w:pPr>
        <w:widowControl w:val="0"/>
        <w:numPr>
          <w:ilvl w:val="0"/>
          <w:numId w:val="3"/>
        </w:numPr>
        <w:tabs>
          <w:tab w:val="left" w:pos="220"/>
          <w:tab w:val="left" w:pos="567"/>
          <w:tab w:val="left" w:pos="720"/>
        </w:tabs>
        <w:autoSpaceDE w:val="0"/>
        <w:autoSpaceDN w:val="0"/>
        <w:adjustRightInd w:val="0"/>
        <w:ind w:left="0" w:firstLine="680"/>
        <w:jc w:val="both"/>
        <w:rPr>
          <w:rFonts w:cs="Helvetica"/>
          <w:color w:val="262626"/>
        </w:rPr>
      </w:pPr>
      <w:r w:rsidRPr="00D159A7">
        <w:rPr>
          <w:rFonts w:cs="Helvetica"/>
          <w:color w:val="262626"/>
        </w:rPr>
        <w:t>Виконайте одну з таких дій:  </w:t>
      </w:r>
    </w:p>
    <w:p w14:paraId="2A6E65E1" w14:textId="77777777" w:rsidR="00D159A7" w:rsidRPr="00D159A7" w:rsidRDefault="00D159A7" w:rsidP="00D159A7">
      <w:pPr>
        <w:widowControl w:val="0"/>
        <w:numPr>
          <w:ilvl w:val="1"/>
          <w:numId w:val="3"/>
        </w:numPr>
        <w:tabs>
          <w:tab w:val="left" w:pos="567"/>
          <w:tab w:val="left" w:pos="940"/>
          <w:tab w:val="left" w:pos="1440"/>
        </w:tabs>
        <w:autoSpaceDE w:val="0"/>
        <w:autoSpaceDN w:val="0"/>
        <w:adjustRightInd w:val="0"/>
        <w:ind w:left="0" w:firstLine="680"/>
        <w:jc w:val="both"/>
        <w:rPr>
          <w:rFonts w:cs="Helvetica"/>
          <w:color w:val="262626"/>
        </w:rPr>
      </w:pPr>
      <w:r w:rsidRPr="00D159A7">
        <w:rPr>
          <w:rFonts w:cs="Helvetica"/>
          <w:color w:val="262626"/>
        </w:rPr>
        <w:t>Натисніть кнопку «Експорт», щоб зберегти стилі у файл.</w:t>
      </w:r>
    </w:p>
    <w:p w14:paraId="35092973" w14:textId="77777777" w:rsidR="00B436EA" w:rsidRDefault="00D159A7" w:rsidP="00B436EA">
      <w:pPr>
        <w:tabs>
          <w:tab w:val="left" w:pos="567"/>
        </w:tabs>
        <w:ind w:firstLine="680"/>
        <w:jc w:val="both"/>
        <w:rPr>
          <w:rFonts w:cs="Helvetica"/>
          <w:color w:val="262626"/>
        </w:rPr>
      </w:pPr>
      <w:r w:rsidRPr="00D159A7">
        <w:rPr>
          <w:rFonts w:cs="Helvetica"/>
          <w:color w:val="262626"/>
        </w:rPr>
        <w:t>Натисніть кнопку «Імпорт», щоб завантажити стилі з файлу.</w:t>
      </w:r>
    </w:p>
    <w:p w14:paraId="67BDD290" w14:textId="77777777" w:rsidR="00B436EA" w:rsidRDefault="00B436EA" w:rsidP="00B436EA">
      <w:pPr>
        <w:tabs>
          <w:tab w:val="left" w:pos="567"/>
        </w:tabs>
        <w:ind w:firstLine="680"/>
        <w:jc w:val="both"/>
        <w:rPr>
          <w:rFonts w:cs="Helvetica"/>
          <w:color w:val="262626"/>
        </w:rPr>
      </w:pPr>
    </w:p>
    <w:p w14:paraId="7C18E38F" w14:textId="61DEDB7C" w:rsidR="00B436EA" w:rsidRPr="00B436EA" w:rsidRDefault="00B436EA" w:rsidP="00B436EA">
      <w:pPr>
        <w:tabs>
          <w:tab w:val="left" w:pos="567"/>
        </w:tabs>
        <w:ind w:firstLine="680"/>
        <w:jc w:val="center"/>
        <w:rPr>
          <w:rFonts w:cs="Helvetica"/>
          <w:color w:val="262626"/>
        </w:rPr>
      </w:pPr>
      <w:r w:rsidRPr="009E3078">
        <w:rPr>
          <w:rFonts w:cs="AdobeClean-Bold"/>
          <w:b/>
          <w:bCs/>
          <w:color w:val="262626"/>
          <w:lang w:val="ru-RU"/>
        </w:rPr>
        <w:t>2. Трасування ілюстрації вручну за допомогою шарів шаблонів</w:t>
      </w:r>
    </w:p>
    <w:p w14:paraId="67A645D4" w14:textId="77777777" w:rsidR="00B436EA" w:rsidRPr="009E3078" w:rsidRDefault="00B436EA" w:rsidP="00C869E0">
      <w:pPr>
        <w:widowControl w:val="0"/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color w:val="262626"/>
          <w:lang w:val="ru-RU"/>
        </w:rPr>
      </w:pPr>
      <w:r w:rsidRPr="009E3078">
        <w:rPr>
          <w:rFonts w:ascii="AdobeClean-Regular" w:hAnsi="AdobeClean-Regular" w:cs="AdobeClean-Regular"/>
          <w:color w:val="262626"/>
          <w:lang w:val="ru-RU"/>
        </w:rPr>
        <w:t>Шари шаблонів являють собою заблоковані, недруковані шари, які можна застосовувати для ручного трасування зображень. Шари шаблонів пригашені на 50%, тому будь-які контури, намальовані перед цим шаром, легко помітні. Створити шари шаблонів можна шляхом розміщення зображення або з наявних шарів.</w:t>
      </w:r>
    </w:p>
    <w:p w14:paraId="516B2C36" w14:textId="70D1CC06" w:rsidR="001C436A" w:rsidRPr="00D159A7" w:rsidRDefault="001C436A" w:rsidP="00C869E0">
      <w:pPr>
        <w:widowControl w:val="0"/>
        <w:autoSpaceDE w:val="0"/>
        <w:autoSpaceDN w:val="0"/>
        <w:adjustRightInd w:val="0"/>
        <w:ind w:firstLine="567"/>
        <w:jc w:val="both"/>
        <w:rPr>
          <w:rFonts w:cs="Lucida Grande"/>
        </w:rPr>
      </w:pPr>
      <w:r w:rsidRPr="00D159A7">
        <w:rPr>
          <w:rFonts w:cs="Lucida Grande"/>
        </w:rPr>
        <w:t xml:space="preserve">У </w:t>
      </w:r>
      <w:r w:rsidRPr="00D159A7">
        <w:rPr>
          <w:rFonts w:cs="Times New Roman"/>
        </w:rPr>
        <w:t>ході виконання лабораторної роботи</w:t>
      </w:r>
      <w:r w:rsidRPr="00D159A7">
        <w:rPr>
          <w:rFonts w:cs="Lucida Grande"/>
        </w:rPr>
        <w:t xml:space="preserve"> з допомогою Illustrator (створимо зображення, яке буде виглядати на текстурованому папері намальованим від руки. </w:t>
      </w:r>
      <w:r w:rsidRPr="00D159A7">
        <w:rPr>
          <w:rFonts w:cs="Times New Roman"/>
        </w:rPr>
        <w:t>У прикладі</w:t>
      </w:r>
      <w:r w:rsidRPr="00D159A7">
        <w:rPr>
          <w:rFonts w:cs="Lucida Grande"/>
        </w:rPr>
        <w:t xml:space="preserve"> </w:t>
      </w:r>
      <w:r w:rsidRPr="00D159A7">
        <w:rPr>
          <w:rFonts w:cs="Times New Roman"/>
        </w:rPr>
        <w:t>на</w:t>
      </w:r>
      <w:r w:rsidRPr="00D159A7">
        <w:rPr>
          <w:rFonts w:cs="Lucida Grande"/>
        </w:rPr>
        <w:t>мал</w:t>
      </w:r>
      <w:r w:rsidRPr="00D159A7">
        <w:rPr>
          <w:rFonts w:cs="Times New Roman"/>
        </w:rPr>
        <w:t>ьовано</w:t>
      </w:r>
      <w:r w:rsidRPr="00D159A7">
        <w:rPr>
          <w:rFonts w:cs="Lucida Grande"/>
        </w:rPr>
        <w:t xml:space="preserve"> фотоапарат.</w:t>
      </w:r>
    </w:p>
    <w:p w14:paraId="178C0669" w14:textId="77777777" w:rsidR="001C436A" w:rsidRPr="00D159A7" w:rsidRDefault="001C436A" w:rsidP="00C869E0">
      <w:pPr>
        <w:widowControl w:val="0"/>
        <w:autoSpaceDE w:val="0"/>
        <w:autoSpaceDN w:val="0"/>
        <w:adjustRightInd w:val="0"/>
        <w:ind w:firstLine="567"/>
        <w:jc w:val="both"/>
        <w:rPr>
          <w:rFonts w:cs="Lucida Grande"/>
        </w:rPr>
      </w:pPr>
      <w:r w:rsidRPr="00D159A7">
        <w:rPr>
          <w:rFonts w:cs="Lucida Grande"/>
        </w:rPr>
        <w:t>Для початку подивимося на малюнок, який ми будемо малювати.</w:t>
      </w:r>
    </w:p>
    <w:p w14:paraId="71DEA81C" w14:textId="77777777" w:rsidR="001C436A" w:rsidRPr="00D159A7" w:rsidRDefault="001C436A" w:rsidP="00C869E0">
      <w:pPr>
        <w:ind w:firstLine="567"/>
        <w:jc w:val="both"/>
        <w:rPr>
          <w:rFonts w:cs="Lucida Grande"/>
        </w:rPr>
      </w:pPr>
    </w:p>
    <w:p w14:paraId="05E41C55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drawing>
          <wp:inline distT="0" distB="0" distL="0" distR="0" wp14:anchorId="19F92205" wp14:editId="0CD842A4">
            <wp:extent cx="2915285" cy="291528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9A8F" w14:textId="77777777" w:rsidR="001C436A" w:rsidRPr="00D159A7" w:rsidRDefault="001C436A" w:rsidP="00C869E0">
      <w:pPr>
        <w:ind w:firstLine="567"/>
        <w:jc w:val="both"/>
      </w:pPr>
    </w:p>
    <w:p w14:paraId="267923D6" w14:textId="77777777" w:rsidR="001C436A" w:rsidRPr="00D159A7" w:rsidRDefault="001C436A" w:rsidP="00C869E0">
      <w:pPr>
        <w:ind w:firstLine="567"/>
        <w:jc w:val="both"/>
        <w:rPr>
          <w:rFonts w:cs="Times New Roman"/>
          <w:bCs/>
        </w:rPr>
      </w:pPr>
      <w:r w:rsidRPr="00D159A7">
        <w:rPr>
          <w:rFonts w:cs="Lucida Grande"/>
          <w:bCs/>
        </w:rPr>
        <w:t xml:space="preserve">1. </w:t>
      </w:r>
      <w:r w:rsidRPr="00D159A7">
        <w:rPr>
          <w:rFonts w:cs="Times New Roman"/>
          <w:bCs/>
        </w:rPr>
        <w:t>Оберемо фотографію так, щоб малюнок гарно виглядав під обраним кутом</w:t>
      </w:r>
    </w:p>
    <w:p w14:paraId="28465849" w14:textId="77777777" w:rsidR="00F93BD1" w:rsidRPr="00D159A7" w:rsidRDefault="00F93BD1" w:rsidP="00C869E0">
      <w:pPr>
        <w:ind w:firstLine="567"/>
        <w:jc w:val="both"/>
        <w:rPr>
          <w:rFonts w:cs="Times New Roman"/>
          <w:bCs/>
        </w:rPr>
      </w:pPr>
    </w:p>
    <w:p w14:paraId="106091F3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lastRenderedPageBreak/>
        <w:drawing>
          <wp:inline distT="0" distB="0" distL="0" distR="0" wp14:anchorId="2063552B" wp14:editId="735F40D0">
            <wp:extent cx="3524885" cy="2643664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262" cy="264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BDC82" w14:textId="77777777" w:rsidR="001C436A" w:rsidRPr="00D159A7" w:rsidRDefault="001C436A" w:rsidP="00C869E0">
      <w:pPr>
        <w:ind w:firstLine="567"/>
        <w:jc w:val="both"/>
      </w:pPr>
    </w:p>
    <w:p w14:paraId="66A7A757" w14:textId="1BCEC2B9" w:rsidR="00B436EA" w:rsidRPr="009E3078" w:rsidRDefault="001C436A" w:rsidP="00C869E0">
      <w:pPr>
        <w:ind w:firstLine="567"/>
        <w:jc w:val="both"/>
        <w:rPr>
          <w:rFonts w:ascii="AdobeClean-Regular" w:hAnsi="AdobeClean-Regular" w:cs="AdobeClean-Regular"/>
          <w:color w:val="262626"/>
          <w:lang w:val="ru-RU"/>
        </w:rPr>
      </w:pPr>
      <w:r w:rsidRPr="00D159A7">
        <w:rPr>
          <w:rFonts w:cs="Lucida Grande"/>
        </w:rPr>
        <w:t xml:space="preserve">2. </w:t>
      </w:r>
      <w:r w:rsidRPr="00B436EA">
        <w:rPr>
          <w:rFonts w:cs="Lucida Grande"/>
        </w:rPr>
        <w:t>Імпорту</w:t>
      </w:r>
      <w:r w:rsidRPr="00B436EA">
        <w:rPr>
          <w:rFonts w:cs="Times New Roman"/>
        </w:rPr>
        <w:t>ємо</w:t>
      </w:r>
      <w:r w:rsidR="00B436EA">
        <w:rPr>
          <w:rFonts w:cs="Lucida Grande"/>
        </w:rPr>
        <w:t xml:space="preserve"> обрану фотографію</w:t>
      </w:r>
      <w:r w:rsidR="00F93BD1" w:rsidRPr="00B436EA">
        <w:rPr>
          <w:rFonts w:cs="Lucida Grande"/>
        </w:rPr>
        <w:t xml:space="preserve">. </w:t>
      </w:r>
      <w:r w:rsidR="00B436EA">
        <w:rPr>
          <w:rFonts w:ascii="Times New Roman" w:hAnsi="Times New Roman" w:cs="Times New Roman"/>
          <w:color w:val="262626"/>
        </w:rPr>
        <w:t>В</w:t>
      </w:r>
      <w:r w:rsidR="00B436EA" w:rsidRPr="009E3078">
        <w:rPr>
          <w:rFonts w:ascii="AdobeClean-Regular" w:hAnsi="AdobeClean-Regular" w:cs="AdobeClean-Regular"/>
          <w:color w:val="262626"/>
        </w:rPr>
        <w:t>иберіть команду «Файл»</w:t>
      </w:r>
      <w:r w:rsidR="00B436EA" w:rsidRPr="00B436EA">
        <w:rPr>
          <w:rFonts w:ascii="AdobeClean-Regular" w:hAnsi="AdobeClean-Regular" w:cs="AdobeClean-Regular"/>
          <w:color w:val="262626"/>
          <w:lang w:val="en-US"/>
        </w:rPr>
        <w:t> </w:t>
      </w:r>
      <w:r w:rsidR="00B436EA" w:rsidRPr="009E3078">
        <w:rPr>
          <w:rFonts w:ascii="AdobeClean-Regular" w:hAnsi="AdobeClean-Regular" w:cs="AdobeClean-Regular"/>
          <w:color w:val="262626"/>
        </w:rPr>
        <w:t xml:space="preserve">&gt; «Помістити», виділіть файл растрового зображення, який треба трасувати, виберіть «Шаблон» та клацніть «Помістити». </w:t>
      </w:r>
      <w:r w:rsidR="00B436EA" w:rsidRPr="009E3078">
        <w:rPr>
          <w:rFonts w:ascii="AdobeClean-Regular" w:hAnsi="AdobeClean-Regular" w:cs="AdobeClean-Regular"/>
          <w:color w:val="262626"/>
          <w:lang w:val="ru-RU"/>
        </w:rPr>
        <w:t>Під поточним рівнем на панелі з’явиться новий рівень шаблона.</w:t>
      </w:r>
    </w:p>
    <w:p w14:paraId="4FE5F0AC" w14:textId="77777777" w:rsidR="00B436EA" w:rsidRPr="009E3078" w:rsidRDefault="00B436EA" w:rsidP="00B436EA">
      <w:pPr>
        <w:ind w:firstLine="567"/>
        <w:jc w:val="both"/>
        <w:rPr>
          <w:rFonts w:cs="AdobeClean-Regular"/>
          <w:color w:val="262626"/>
          <w:lang w:val="ru-RU"/>
        </w:rPr>
      </w:pPr>
      <w:r w:rsidRPr="009E3078">
        <w:rPr>
          <w:rFonts w:cs="AdobeClean-Regular"/>
          <w:color w:val="262626"/>
          <w:lang w:val="ru-RU"/>
        </w:rPr>
        <w:t>Для трасування наявного зображення переконайтеся, що зображення розташоване у власному шарі. Після цього двічі клацніть панель «Шари», виділіть команду «Шаблон» та натисніть кнопку «</w:t>
      </w:r>
      <w:r w:rsidRPr="00B436EA">
        <w:rPr>
          <w:rFonts w:cs="AdobeClean-Regular"/>
          <w:color w:val="262626"/>
          <w:lang w:val="en-US"/>
        </w:rPr>
        <w:t>OK</w:t>
      </w:r>
      <w:r w:rsidRPr="009E3078">
        <w:rPr>
          <w:rFonts w:cs="AdobeClean-Regular"/>
          <w:color w:val="262626"/>
          <w:lang w:val="ru-RU"/>
        </w:rPr>
        <w:t>». Можна зробити інакше: виділити шар та вибрати команду «Шаблон» з меню панелі.</w:t>
      </w:r>
    </w:p>
    <w:p w14:paraId="7AD12DEB" w14:textId="434ED0A0" w:rsidR="00B436EA" w:rsidRPr="009E3078" w:rsidRDefault="00B436EA" w:rsidP="00B436EA">
      <w:pPr>
        <w:ind w:firstLine="567"/>
        <w:jc w:val="both"/>
        <w:rPr>
          <w:rFonts w:cs="AdobeClean-Regular"/>
          <w:color w:val="262626"/>
          <w:lang w:val="ru-RU"/>
        </w:rPr>
      </w:pPr>
      <w:r w:rsidRPr="009E3078">
        <w:rPr>
          <w:rFonts w:cs="Helvetica"/>
          <w:color w:val="262626"/>
          <w:lang w:val="ru-RU"/>
        </w:rPr>
        <w:t>Значок із оком</w:t>
      </w:r>
      <w:r w:rsidRPr="00B436EA">
        <w:rPr>
          <w:rFonts w:cs="Helvetica"/>
          <w:color w:val="262626"/>
          <w:lang w:val="en-US"/>
        </w:rPr>
        <w:t> </w:t>
      </w:r>
      <w:r w:rsidRPr="00B436EA">
        <w:rPr>
          <w:rFonts w:cs="Helvetica"/>
          <w:noProof/>
          <w:color w:val="262626"/>
          <w:lang w:val="ru-RU"/>
        </w:rPr>
        <w:drawing>
          <wp:inline distT="0" distB="0" distL="0" distR="0" wp14:anchorId="6079EED5" wp14:editId="49C75054">
            <wp:extent cx="165100" cy="127000"/>
            <wp:effectExtent l="0" t="0" r="1270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078">
        <w:rPr>
          <w:rFonts w:cs="Helvetica"/>
          <w:color w:val="262626"/>
          <w:lang w:val="ru-RU"/>
        </w:rPr>
        <w:t xml:space="preserve"> замінюється значком шаблона</w:t>
      </w:r>
      <w:r w:rsidRPr="00B436EA">
        <w:rPr>
          <w:rFonts w:cs="Helvetica"/>
          <w:color w:val="262626"/>
          <w:lang w:val="en-US"/>
        </w:rPr>
        <w:t> </w:t>
      </w:r>
      <w:r w:rsidRPr="00B436EA">
        <w:rPr>
          <w:rFonts w:cs="Helvetica"/>
          <w:noProof/>
          <w:color w:val="262626"/>
          <w:lang w:val="ru-RU"/>
        </w:rPr>
        <w:drawing>
          <wp:inline distT="0" distB="0" distL="0" distR="0" wp14:anchorId="40CC5B23" wp14:editId="202E5551">
            <wp:extent cx="177800" cy="152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3078">
        <w:rPr>
          <w:rFonts w:cs="Helvetica"/>
          <w:color w:val="262626"/>
          <w:lang w:val="ru-RU"/>
        </w:rPr>
        <w:t>, і шаблон блокується.</w:t>
      </w:r>
    </w:p>
    <w:p w14:paraId="45DB9944" w14:textId="77777777" w:rsidR="00B436EA" w:rsidRPr="009E3078" w:rsidRDefault="00B436EA" w:rsidP="00B436EA">
      <w:pPr>
        <w:widowControl w:val="0"/>
        <w:autoSpaceDE w:val="0"/>
        <w:autoSpaceDN w:val="0"/>
        <w:adjustRightInd w:val="0"/>
        <w:ind w:firstLine="567"/>
        <w:jc w:val="both"/>
        <w:rPr>
          <w:rFonts w:cs="Helvetica"/>
          <w:color w:val="262626"/>
          <w:lang w:val="ru-RU"/>
        </w:rPr>
      </w:pPr>
      <w:r w:rsidRPr="009E3078">
        <w:rPr>
          <w:rFonts w:cs="Helvetica"/>
          <w:color w:val="262626"/>
          <w:lang w:val="ru-RU"/>
        </w:rPr>
        <w:t>Виконайте трасування файлу за допомогою інструмента «Перо» чи «Олівець».</w:t>
      </w:r>
    </w:p>
    <w:p w14:paraId="14939A26" w14:textId="77777777" w:rsidR="00B436EA" w:rsidRPr="009E3078" w:rsidRDefault="00B436EA" w:rsidP="00B436EA">
      <w:pPr>
        <w:widowControl w:val="0"/>
        <w:autoSpaceDE w:val="0"/>
        <w:autoSpaceDN w:val="0"/>
        <w:adjustRightInd w:val="0"/>
        <w:ind w:firstLine="567"/>
        <w:jc w:val="both"/>
        <w:rPr>
          <w:rFonts w:cs="Helvetica"/>
          <w:color w:val="262626"/>
          <w:lang w:val="ru-RU"/>
        </w:rPr>
      </w:pPr>
      <w:r w:rsidRPr="009E3078">
        <w:rPr>
          <w:rFonts w:cs="Helvetica"/>
          <w:color w:val="262626"/>
          <w:lang w:val="ru-RU"/>
        </w:rPr>
        <w:t>Щоб заховати шар шаблона, виберіть команду «Перегляд»</w:t>
      </w:r>
      <w:r w:rsidRPr="00B436EA">
        <w:rPr>
          <w:rFonts w:cs="Helvetica"/>
          <w:color w:val="262626"/>
          <w:lang w:val="en-US"/>
        </w:rPr>
        <w:t> </w:t>
      </w:r>
      <w:r w:rsidRPr="009E3078">
        <w:rPr>
          <w:rFonts w:cs="Helvetica"/>
          <w:color w:val="262626"/>
          <w:lang w:val="ru-RU"/>
        </w:rPr>
        <w:t>&gt; «Заховати шаблон». Щоб побачити його знов, виберіть команду «Перегляд»</w:t>
      </w:r>
      <w:r w:rsidRPr="00B436EA">
        <w:rPr>
          <w:rFonts w:cs="Helvetica"/>
          <w:color w:val="262626"/>
          <w:lang w:val="en-US"/>
        </w:rPr>
        <w:t> </w:t>
      </w:r>
      <w:r w:rsidRPr="009E3078">
        <w:rPr>
          <w:rFonts w:cs="Helvetica"/>
          <w:color w:val="262626"/>
          <w:lang w:val="ru-RU"/>
        </w:rPr>
        <w:t>&gt; «Показати шаблон».</w:t>
      </w:r>
    </w:p>
    <w:p w14:paraId="43C61014" w14:textId="7D8D727A" w:rsidR="00B436EA" w:rsidRPr="009E3078" w:rsidRDefault="00B436EA" w:rsidP="00B436EA">
      <w:pPr>
        <w:ind w:firstLine="567"/>
        <w:jc w:val="both"/>
        <w:rPr>
          <w:rFonts w:cs="AdobeClean-Regular"/>
          <w:color w:val="262626"/>
          <w:lang w:val="ru-RU"/>
        </w:rPr>
      </w:pPr>
      <w:r w:rsidRPr="009E3078">
        <w:rPr>
          <w:rFonts w:cs="Helvetica"/>
          <w:color w:val="262626"/>
          <w:lang w:val="ru-RU"/>
        </w:rPr>
        <w:t>Щоб перетворити рівень шаблона на звичайний рівень, двічі клацніть рівень шаблона на панелі «Рівні», зніміть виділення «Шаблон» та натисніть кнопку «</w:t>
      </w:r>
      <w:r w:rsidRPr="00B436EA">
        <w:rPr>
          <w:rFonts w:cs="Helvetica"/>
          <w:color w:val="262626"/>
          <w:lang w:val="en-US"/>
        </w:rPr>
        <w:t>OK</w:t>
      </w:r>
      <w:r w:rsidRPr="009E3078">
        <w:rPr>
          <w:rFonts w:cs="Helvetica"/>
          <w:color w:val="262626"/>
          <w:lang w:val="ru-RU"/>
        </w:rPr>
        <w:t>».</w:t>
      </w:r>
    </w:p>
    <w:p w14:paraId="41A6514F" w14:textId="77777777" w:rsidR="00B436EA" w:rsidRDefault="00B436EA" w:rsidP="00C869E0">
      <w:pPr>
        <w:ind w:firstLine="567"/>
        <w:jc w:val="both"/>
        <w:rPr>
          <w:rFonts w:cs="Lucida Grande"/>
        </w:rPr>
      </w:pPr>
    </w:p>
    <w:p w14:paraId="248A0C9B" w14:textId="77777777" w:rsidR="00B436EA" w:rsidRDefault="00B436EA" w:rsidP="00C869E0">
      <w:pPr>
        <w:ind w:firstLine="567"/>
        <w:jc w:val="both"/>
        <w:rPr>
          <w:rFonts w:cs="Lucida Grande"/>
        </w:rPr>
      </w:pPr>
      <w:r>
        <w:rPr>
          <w:rFonts w:cs="Lucida Grande"/>
        </w:rPr>
        <w:t>Розглянемо процес детальніше.</w:t>
      </w:r>
    </w:p>
    <w:p w14:paraId="1ED76123" w14:textId="5F126608" w:rsidR="001C436A" w:rsidRPr="00D159A7" w:rsidRDefault="00F93BD1" w:rsidP="00C869E0">
      <w:pPr>
        <w:ind w:firstLine="567"/>
        <w:jc w:val="both"/>
        <w:rPr>
          <w:rFonts w:cs="Lucida Grande"/>
        </w:rPr>
      </w:pPr>
      <w:r w:rsidRPr="00B436EA">
        <w:rPr>
          <w:rFonts w:cs="Lucida Grande"/>
        </w:rPr>
        <w:t>Закріпимо</w:t>
      </w:r>
      <w:r w:rsidR="00E16B3F" w:rsidRPr="00B436EA">
        <w:rPr>
          <w:rFonts w:cs="Lucida Grande"/>
        </w:rPr>
        <w:t xml:space="preserve"> ша</w:t>
      </w:r>
      <w:r w:rsidR="00E16B3F" w:rsidRPr="00B436EA">
        <w:rPr>
          <w:rFonts w:cs="Times New Roman"/>
        </w:rPr>
        <w:t>р</w:t>
      </w:r>
      <w:r w:rsidR="00E16B3F" w:rsidRPr="00D159A7">
        <w:rPr>
          <w:rFonts w:cs="Times New Roman"/>
        </w:rPr>
        <w:t>, щоб під час обмальовки він не зсунувся,</w:t>
      </w:r>
      <w:r w:rsidR="001C436A" w:rsidRPr="00D159A7">
        <w:rPr>
          <w:rFonts w:cs="Lucida Grande"/>
        </w:rPr>
        <w:t xml:space="preserve"> і </w:t>
      </w:r>
      <w:r w:rsidR="00C53034" w:rsidRPr="00D159A7">
        <w:rPr>
          <w:rFonts w:cs="Times New Roman"/>
        </w:rPr>
        <w:t>поверх</w:t>
      </w:r>
      <w:r w:rsidR="001C436A" w:rsidRPr="00D159A7">
        <w:rPr>
          <w:rFonts w:cs="Lucida Grande"/>
        </w:rPr>
        <w:t xml:space="preserve"> </w:t>
      </w:r>
      <w:r w:rsidR="00E16B3F" w:rsidRPr="00D159A7">
        <w:rPr>
          <w:rFonts w:cs="Times New Roman"/>
        </w:rPr>
        <w:t xml:space="preserve">нього </w:t>
      </w:r>
      <w:r w:rsidRPr="00D159A7">
        <w:rPr>
          <w:rFonts w:cs="Lucida Grande"/>
        </w:rPr>
        <w:t>створимо</w:t>
      </w:r>
      <w:r w:rsidR="001C436A" w:rsidRPr="00D159A7">
        <w:rPr>
          <w:rFonts w:cs="Lucida Grande"/>
        </w:rPr>
        <w:t xml:space="preserve"> новий.</w:t>
      </w:r>
    </w:p>
    <w:p w14:paraId="47B6437F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drawing>
          <wp:inline distT="0" distB="0" distL="0" distR="0" wp14:anchorId="79A04377" wp14:editId="6D15EB30">
            <wp:extent cx="4667885" cy="3500914"/>
            <wp:effectExtent l="0" t="0" r="571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384" cy="350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396D" w14:textId="77777777" w:rsidR="001C436A" w:rsidRPr="00D159A7" w:rsidRDefault="001C436A" w:rsidP="00C869E0">
      <w:pPr>
        <w:ind w:firstLine="567"/>
        <w:jc w:val="both"/>
      </w:pPr>
    </w:p>
    <w:p w14:paraId="3A30F596" w14:textId="1813DB95" w:rsidR="00775352" w:rsidRPr="00D159A7" w:rsidRDefault="00C53034" w:rsidP="00C869E0">
      <w:pPr>
        <w:ind w:firstLine="567"/>
        <w:jc w:val="both"/>
        <w:rPr>
          <w:rFonts w:cs="Times New Roman"/>
        </w:rPr>
      </w:pPr>
      <w:r w:rsidRPr="00D159A7">
        <w:rPr>
          <w:rFonts w:cs="Times New Roman"/>
        </w:rPr>
        <w:t xml:space="preserve">3. </w:t>
      </w:r>
      <w:r w:rsidR="00775352" w:rsidRPr="00D159A7">
        <w:rPr>
          <w:rFonts w:cs="Times New Roman"/>
        </w:rPr>
        <w:t xml:space="preserve">Обводку будемо робити в новому шарі. </w:t>
      </w:r>
    </w:p>
    <w:p w14:paraId="0BCFDFB8" w14:textId="034A45D3" w:rsidR="00C53034" w:rsidRPr="00D159A7" w:rsidRDefault="00C53034" w:rsidP="00C869E0">
      <w:pPr>
        <w:ind w:firstLine="567"/>
        <w:jc w:val="both"/>
        <w:rPr>
          <w:rFonts w:cs="Times New Roman"/>
        </w:rPr>
      </w:pPr>
      <w:r w:rsidRPr="00D159A7">
        <w:rPr>
          <w:rFonts w:cs="Times New Roman"/>
        </w:rPr>
        <w:lastRenderedPageBreak/>
        <w:t>Виберіть червону обводку товщиною 0.5 пунктів, без заливки. І за допомогою інструменту Перо починайте малювати контури фотоапарата. Спочатку - основний контур, а потім внутрішні лінії. Дуже точно малювати не потрібно, так як пізніше ми ці лінії трохи спотворимо.</w:t>
      </w:r>
    </w:p>
    <w:p w14:paraId="64E39442" w14:textId="78CE3E2C" w:rsidR="00F56459" w:rsidRPr="00D159A7" w:rsidRDefault="00F56459" w:rsidP="00C869E0">
      <w:pPr>
        <w:ind w:firstLine="567"/>
        <w:jc w:val="both"/>
        <w:rPr>
          <w:rFonts w:cs="Times New Roman"/>
        </w:rPr>
      </w:pPr>
      <w:r w:rsidRPr="00D159A7">
        <w:rPr>
          <w:rFonts w:cs="Times New Roman"/>
        </w:rPr>
        <w:t>Ось кілька порад, які допоможуть спростити роботу.</w:t>
      </w:r>
    </w:p>
    <w:p w14:paraId="09BB9A05" w14:textId="0B3B3ACF" w:rsidR="00F56459" w:rsidRPr="00D159A7" w:rsidRDefault="00F56459" w:rsidP="00C869E0">
      <w:pPr>
        <w:ind w:firstLine="567"/>
        <w:jc w:val="both"/>
        <w:rPr>
          <w:rFonts w:cs="Times New Roman"/>
        </w:rPr>
      </w:pPr>
      <w:r w:rsidRPr="00D159A7">
        <w:rPr>
          <w:rFonts w:cs="Times New Roman"/>
        </w:rPr>
        <w:t>1. Краще, щоб колір кисті відрізнявся від кольору ескізу. Якщо працюєте Пером (P), для обведення виберіть такий же колір.</w:t>
      </w:r>
    </w:p>
    <w:p w14:paraId="7D1076D2" w14:textId="0B213CAF" w:rsidR="00F56459" w:rsidRPr="00D159A7" w:rsidRDefault="00F56459" w:rsidP="00C869E0">
      <w:pPr>
        <w:ind w:firstLine="567"/>
        <w:jc w:val="both"/>
        <w:rPr>
          <w:rFonts w:cs="Times New Roman"/>
        </w:rPr>
      </w:pPr>
      <w:r w:rsidRPr="00D159A7">
        <w:rPr>
          <w:rFonts w:cs="Times New Roman"/>
        </w:rPr>
        <w:t>2. В поле Клавіатурний приріст (Keyboard Increment) встановіть 0,25 пікселів. Для цього відкрийте меню Редагування (Edit)&gt; Установки (Preferences)&gt; Основні (General). Це допоможе вам дуже акуратно перетягувати точки контуру.</w:t>
      </w:r>
    </w:p>
    <w:p w14:paraId="7A189022" w14:textId="6A225A0A" w:rsidR="00F56459" w:rsidRPr="00D159A7" w:rsidRDefault="00F56459" w:rsidP="00C869E0">
      <w:pPr>
        <w:ind w:firstLine="567"/>
        <w:jc w:val="both"/>
        <w:rPr>
          <w:rFonts w:cs="Times New Roman"/>
        </w:rPr>
      </w:pPr>
      <w:r w:rsidRPr="00D159A7">
        <w:rPr>
          <w:rFonts w:cs="Times New Roman"/>
        </w:rPr>
        <w:t>3. Краще, щоб колір шару, в якому ви працюєте, відрізнявся від кольору ескізу і пензлів. Це допоможе вам відрізн</w:t>
      </w:r>
      <w:r w:rsidR="000C306A" w:rsidRPr="00D159A7">
        <w:rPr>
          <w:rFonts w:cs="Times New Roman"/>
        </w:rPr>
        <w:t>ити всі</w:t>
      </w:r>
      <w:r w:rsidRPr="00D159A7">
        <w:rPr>
          <w:rFonts w:cs="Times New Roman"/>
        </w:rPr>
        <w:t xml:space="preserve"> другорядні елемен</w:t>
      </w:r>
      <w:r w:rsidR="000C306A" w:rsidRPr="00D159A7">
        <w:rPr>
          <w:rFonts w:cs="Times New Roman"/>
        </w:rPr>
        <w:t>ти контуру: точки, лінії, і т.д</w:t>
      </w:r>
      <w:r w:rsidRPr="00D159A7">
        <w:rPr>
          <w:rFonts w:cs="Times New Roman"/>
        </w:rPr>
        <w:t>. Двічі клацніть шар в палітрі Шари і виберіть для нього колір.</w:t>
      </w:r>
    </w:p>
    <w:p w14:paraId="4CDB9302" w14:textId="3C01001D" w:rsidR="00775352" w:rsidRPr="00D159A7" w:rsidRDefault="00645AB7" w:rsidP="00C869E0">
      <w:pPr>
        <w:ind w:firstLine="567"/>
        <w:jc w:val="both"/>
        <w:rPr>
          <w:rFonts w:cs="Times New Roman"/>
        </w:rPr>
      </w:pPr>
      <w:r w:rsidRPr="00D159A7">
        <w:rPr>
          <w:rFonts w:cs="Times New Roman"/>
        </w:rPr>
        <w:t>4. Дуже часто кисть повернута не так, як потрібно. Але це легко виправити. Виберіть інструмент Перо (P), клацніть опорну точку, і напрямок кисті зміниться.</w:t>
      </w:r>
    </w:p>
    <w:p w14:paraId="03583DF5" w14:textId="77777777" w:rsidR="00645AB7" w:rsidRPr="00D159A7" w:rsidRDefault="00645AB7" w:rsidP="00C869E0">
      <w:pPr>
        <w:ind w:firstLine="567"/>
        <w:jc w:val="both"/>
        <w:rPr>
          <w:rFonts w:cs="Lucida Grande"/>
        </w:rPr>
      </w:pPr>
      <w:r w:rsidRPr="00D159A7">
        <w:rPr>
          <w:rFonts w:cs="Lucida Grande"/>
        </w:rPr>
        <w:t>5. Товщину пензля можна змінити в палітрі Обводка, задавши потрібне значення в поле Товщина (Weight)</w:t>
      </w:r>
    </w:p>
    <w:p w14:paraId="13F189B4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drawing>
          <wp:inline distT="0" distB="0" distL="0" distR="0" wp14:anchorId="5254FCDF" wp14:editId="39CC4DCD">
            <wp:extent cx="5125085" cy="3843814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633" cy="384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7504" w14:textId="77777777" w:rsidR="001C436A" w:rsidRPr="00D159A7" w:rsidRDefault="001C436A" w:rsidP="00C869E0">
      <w:pPr>
        <w:ind w:firstLine="567"/>
        <w:jc w:val="both"/>
      </w:pPr>
    </w:p>
    <w:p w14:paraId="0E61DDE4" w14:textId="77777777" w:rsidR="001C436A" w:rsidRPr="00D159A7" w:rsidRDefault="00C53034" w:rsidP="00C869E0">
      <w:pPr>
        <w:ind w:firstLine="567"/>
        <w:jc w:val="both"/>
        <w:rPr>
          <w:rFonts w:cs="Lucida Grande"/>
        </w:rPr>
      </w:pPr>
      <w:r w:rsidRPr="00D159A7">
        <w:rPr>
          <w:rFonts w:cs="Lucida Grande"/>
        </w:rPr>
        <w:t xml:space="preserve">4. За допомогою інструменту Олівець намалюйте </w:t>
      </w:r>
      <w:r w:rsidRPr="00D159A7">
        <w:rPr>
          <w:rFonts w:cs="Times New Roman"/>
        </w:rPr>
        <w:t xml:space="preserve">менші </w:t>
      </w:r>
      <w:r w:rsidRPr="00D159A7">
        <w:rPr>
          <w:rFonts w:cs="Lucida Grande"/>
        </w:rPr>
        <w:t>деталі.</w:t>
      </w:r>
    </w:p>
    <w:p w14:paraId="5B8A3996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lastRenderedPageBreak/>
        <w:drawing>
          <wp:inline distT="0" distB="0" distL="0" distR="0" wp14:anchorId="415E1B69" wp14:editId="1CC32786">
            <wp:extent cx="4324985" cy="3243739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447" cy="324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0D73" w14:textId="77777777" w:rsidR="001C436A" w:rsidRPr="00D159A7" w:rsidRDefault="001C436A" w:rsidP="00C869E0">
      <w:pPr>
        <w:ind w:firstLine="567"/>
        <w:jc w:val="both"/>
      </w:pPr>
    </w:p>
    <w:p w14:paraId="28A0EC71" w14:textId="77777777" w:rsidR="00C53034" w:rsidRPr="00D159A7" w:rsidRDefault="00C53034" w:rsidP="00C869E0">
      <w:pPr>
        <w:ind w:firstLine="567"/>
        <w:jc w:val="both"/>
        <w:rPr>
          <w:rFonts w:cs="Lucida Grande"/>
        </w:rPr>
      </w:pPr>
      <w:r w:rsidRPr="00D159A7">
        <w:rPr>
          <w:rFonts w:cs="Lucida Grande"/>
        </w:rPr>
        <w:t>5. Закінчивши</w:t>
      </w:r>
      <w:r w:rsidRPr="00D159A7">
        <w:rPr>
          <w:rFonts w:cs="Times New Roman"/>
        </w:rPr>
        <w:t xml:space="preserve"> обмальовування</w:t>
      </w:r>
      <w:r w:rsidRPr="00D159A7">
        <w:rPr>
          <w:rFonts w:cs="Lucida Grande"/>
        </w:rPr>
        <w:t>, зробимо так, щоб відчувалося, що ми малювали від руки. Вибер</w:t>
      </w:r>
      <w:r w:rsidRPr="00D159A7">
        <w:rPr>
          <w:rFonts w:cs="Times New Roman"/>
        </w:rPr>
        <w:t>емо</w:t>
      </w:r>
      <w:r w:rsidRPr="00D159A7">
        <w:rPr>
          <w:rFonts w:cs="Lucida Grande"/>
        </w:rPr>
        <w:t xml:space="preserve"> інструмент Зморшки (в підміню інструменту Деформація).</w:t>
      </w:r>
    </w:p>
    <w:p w14:paraId="409B6199" w14:textId="77777777" w:rsidR="00C53034" w:rsidRPr="00D159A7" w:rsidRDefault="00C53034" w:rsidP="00C869E0">
      <w:pPr>
        <w:ind w:firstLine="567"/>
        <w:jc w:val="both"/>
        <w:rPr>
          <w:rFonts w:cs="Lucida Grande"/>
        </w:rPr>
      </w:pPr>
    </w:p>
    <w:p w14:paraId="23FC0D6A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drawing>
          <wp:inline distT="0" distB="0" distL="0" distR="0" wp14:anchorId="2190EB3C" wp14:editId="61A0D565">
            <wp:extent cx="5438987" cy="4079240"/>
            <wp:effectExtent l="0" t="0" r="0" b="101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569" cy="407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6564" w14:textId="77777777" w:rsidR="001C436A" w:rsidRPr="00D159A7" w:rsidRDefault="001C436A" w:rsidP="00C869E0">
      <w:pPr>
        <w:ind w:firstLine="567"/>
        <w:jc w:val="both"/>
      </w:pPr>
    </w:p>
    <w:p w14:paraId="3F8D648D" w14:textId="77777777" w:rsidR="00C53034" w:rsidRPr="00D159A7" w:rsidRDefault="00C53034" w:rsidP="00C869E0">
      <w:pPr>
        <w:ind w:firstLine="567"/>
        <w:jc w:val="both"/>
        <w:rPr>
          <w:rFonts w:cs="Lucida Grande"/>
        </w:rPr>
      </w:pPr>
      <w:r w:rsidRPr="00D159A7">
        <w:rPr>
          <w:rFonts w:cs="Lucida Grande"/>
        </w:rPr>
        <w:t>6. Щоб отримати бажаний ефект, можна поекспериментувати з налаштуваннями.</w:t>
      </w:r>
    </w:p>
    <w:p w14:paraId="2E574A0B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lastRenderedPageBreak/>
        <w:drawing>
          <wp:inline distT="0" distB="0" distL="0" distR="0" wp14:anchorId="58E7AF31" wp14:editId="1AB20D7B">
            <wp:extent cx="5353685" cy="4015264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257" cy="401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5326" w14:textId="77777777" w:rsidR="001C436A" w:rsidRPr="00D159A7" w:rsidRDefault="001C436A" w:rsidP="00C869E0">
      <w:pPr>
        <w:ind w:firstLine="567"/>
        <w:jc w:val="both"/>
      </w:pPr>
    </w:p>
    <w:p w14:paraId="1E42B9C4" w14:textId="77777777" w:rsidR="00C53034" w:rsidRPr="00D159A7" w:rsidRDefault="00C53034" w:rsidP="00C869E0">
      <w:pPr>
        <w:ind w:firstLine="567"/>
        <w:jc w:val="both"/>
        <w:rPr>
          <w:rFonts w:cs="Lucida Grande"/>
        </w:rPr>
      </w:pPr>
      <w:r w:rsidRPr="00D159A7">
        <w:rPr>
          <w:rFonts w:cs="Lucida Grande"/>
        </w:rPr>
        <w:t>Виділити дрібні деталі і закріпіть їх (Ctrl + 2). Покл</w:t>
      </w:r>
      <w:r w:rsidRPr="00D159A7">
        <w:rPr>
          <w:rFonts w:cs="Times New Roman"/>
        </w:rPr>
        <w:t>і</w:t>
      </w:r>
      <w:r w:rsidRPr="00D159A7">
        <w:rPr>
          <w:rFonts w:cs="Lucida Grande"/>
        </w:rPr>
        <w:t>ка</w:t>
      </w:r>
      <w:r w:rsidRPr="00D159A7">
        <w:rPr>
          <w:rFonts w:cs="Times New Roman"/>
        </w:rPr>
        <w:t>йте</w:t>
      </w:r>
      <w:r w:rsidRPr="00D159A7">
        <w:rPr>
          <w:rFonts w:cs="Lucida Grande"/>
        </w:rPr>
        <w:t xml:space="preserve"> швидко по всьому зображенню, щоб зім'яти лінії.</w:t>
      </w:r>
    </w:p>
    <w:p w14:paraId="00DD4955" w14:textId="77777777" w:rsidR="00C53034" w:rsidRPr="00D159A7" w:rsidRDefault="00C53034" w:rsidP="00C869E0">
      <w:pPr>
        <w:ind w:firstLine="567"/>
        <w:jc w:val="both"/>
        <w:rPr>
          <w:rFonts w:cs="Lucida Grande"/>
        </w:rPr>
      </w:pPr>
    </w:p>
    <w:p w14:paraId="4452ED0A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drawing>
          <wp:inline distT="0" distB="0" distL="0" distR="0" wp14:anchorId="6051C5E8" wp14:editId="6C6DAAFD">
            <wp:extent cx="5353685" cy="4015264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257" cy="401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6416" w14:textId="77777777" w:rsidR="001C436A" w:rsidRPr="00D159A7" w:rsidRDefault="001C436A" w:rsidP="00C869E0">
      <w:pPr>
        <w:ind w:firstLine="567"/>
        <w:jc w:val="both"/>
      </w:pPr>
    </w:p>
    <w:p w14:paraId="3F7881EC" w14:textId="77777777" w:rsidR="00C53034" w:rsidRPr="00D159A7" w:rsidRDefault="00C53034" w:rsidP="00C869E0">
      <w:pPr>
        <w:ind w:firstLine="567"/>
        <w:jc w:val="both"/>
        <w:rPr>
          <w:rFonts w:cs="Lucida Grande"/>
        </w:rPr>
      </w:pPr>
      <w:r w:rsidRPr="00D159A7">
        <w:rPr>
          <w:rFonts w:cs="Lucida Grande"/>
        </w:rPr>
        <w:t xml:space="preserve">8. А тепер </w:t>
      </w:r>
      <w:r w:rsidRPr="00D159A7">
        <w:rPr>
          <w:rFonts w:cs="Times New Roman"/>
        </w:rPr>
        <w:t>підкоригуємо зображення</w:t>
      </w:r>
      <w:r w:rsidRPr="00D159A7">
        <w:rPr>
          <w:rFonts w:cs="Lucida Grande"/>
        </w:rPr>
        <w:t>. Увімкніть інструмент Пряме Виділення і з'єднайте кінці всіх ліній.</w:t>
      </w:r>
    </w:p>
    <w:p w14:paraId="0D1D2416" w14:textId="77777777" w:rsidR="00C53034" w:rsidRPr="00D159A7" w:rsidRDefault="00C53034" w:rsidP="00C869E0">
      <w:pPr>
        <w:ind w:firstLine="567"/>
        <w:jc w:val="both"/>
        <w:rPr>
          <w:rFonts w:cs="Lucida Grande"/>
        </w:rPr>
      </w:pPr>
    </w:p>
    <w:p w14:paraId="31FE224E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lastRenderedPageBreak/>
        <w:drawing>
          <wp:inline distT="0" distB="0" distL="0" distR="0" wp14:anchorId="086D934E" wp14:editId="12BCA960">
            <wp:extent cx="4324985" cy="3243739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447" cy="324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DAA8" w14:textId="77777777" w:rsidR="001C436A" w:rsidRPr="00D159A7" w:rsidRDefault="001C436A" w:rsidP="00C869E0">
      <w:pPr>
        <w:ind w:firstLine="567"/>
        <w:jc w:val="both"/>
      </w:pPr>
    </w:p>
    <w:p w14:paraId="53AF5471" w14:textId="77777777" w:rsidR="00C53034" w:rsidRPr="00D159A7" w:rsidRDefault="00C53034" w:rsidP="00C869E0">
      <w:pPr>
        <w:ind w:firstLine="567"/>
        <w:jc w:val="both"/>
        <w:rPr>
          <w:rFonts w:cs="Lucida Grande"/>
        </w:rPr>
      </w:pPr>
      <w:r w:rsidRPr="00D159A7">
        <w:rPr>
          <w:rFonts w:cs="Lucida Grande"/>
        </w:rPr>
        <w:t>Також можна використовувати команду Об'єкт&gt; Контур&gt; Спростити.</w:t>
      </w:r>
    </w:p>
    <w:p w14:paraId="0847652C" w14:textId="77777777" w:rsidR="00C53034" w:rsidRPr="00D159A7" w:rsidRDefault="00C53034" w:rsidP="00C869E0">
      <w:pPr>
        <w:ind w:firstLine="567"/>
        <w:jc w:val="both"/>
        <w:rPr>
          <w:rFonts w:cs="Lucida Grande"/>
        </w:rPr>
      </w:pPr>
    </w:p>
    <w:p w14:paraId="3600EE99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drawing>
          <wp:inline distT="0" distB="0" distL="0" distR="0" wp14:anchorId="436032B1" wp14:editId="5C12F46B">
            <wp:extent cx="4667885" cy="3500914"/>
            <wp:effectExtent l="0" t="0" r="571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384" cy="350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4476" w14:textId="77777777" w:rsidR="001C436A" w:rsidRPr="00D159A7" w:rsidRDefault="001C436A" w:rsidP="00C869E0">
      <w:pPr>
        <w:ind w:firstLine="567"/>
        <w:jc w:val="both"/>
      </w:pPr>
    </w:p>
    <w:p w14:paraId="70255DBF" w14:textId="77777777" w:rsidR="00C53034" w:rsidRPr="00D159A7" w:rsidRDefault="00C53034" w:rsidP="00C869E0">
      <w:pPr>
        <w:ind w:firstLine="567"/>
        <w:jc w:val="both"/>
        <w:rPr>
          <w:rFonts w:cs="Lucida Grande"/>
        </w:rPr>
      </w:pPr>
      <w:r w:rsidRPr="00D159A7">
        <w:rPr>
          <w:rFonts w:cs="Lucida Grande"/>
          <w:bCs/>
        </w:rPr>
        <w:t xml:space="preserve">9. </w:t>
      </w:r>
      <w:r w:rsidRPr="00D159A7">
        <w:rPr>
          <w:rFonts w:cs="Lucida Grande"/>
        </w:rPr>
        <w:t>Тепер звільніть всі лінії, виділіть їх і зробіть чорними. Потім змініть трохи товщину обведення. Основний контур зробіть то</w:t>
      </w:r>
      <w:r w:rsidRPr="00D159A7">
        <w:rPr>
          <w:rFonts w:cs="Times New Roman"/>
        </w:rPr>
        <w:t>встішим</w:t>
      </w:r>
      <w:r w:rsidRPr="00D159A7">
        <w:rPr>
          <w:rFonts w:cs="Lucida Grande"/>
        </w:rPr>
        <w:t xml:space="preserve"> (приблизно 1.5 пункт</w:t>
      </w:r>
      <w:r w:rsidRPr="00D159A7">
        <w:rPr>
          <w:rFonts w:cs="Times New Roman"/>
        </w:rPr>
        <w:t>и</w:t>
      </w:r>
      <w:r w:rsidRPr="00D159A7">
        <w:rPr>
          <w:rFonts w:cs="Lucida Grande"/>
        </w:rPr>
        <w:t>), а решт</w:t>
      </w:r>
      <w:r w:rsidRPr="00D159A7">
        <w:rPr>
          <w:rFonts w:cs="Times New Roman"/>
        </w:rPr>
        <w:t>у</w:t>
      </w:r>
      <w:r w:rsidRPr="00D159A7">
        <w:rPr>
          <w:rFonts w:cs="Lucida Grande"/>
        </w:rPr>
        <w:t xml:space="preserve"> - тонш</w:t>
      </w:r>
      <w:r w:rsidRPr="00D159A7">
        <w:rPr>
          <w:rFonts w:cs="Times New Roman"/>
        </w:rPr>
        <w:t>ими</w:t>
      </w:r>
      <w:r w:rsidRPr="00D159A7">
        <w:rPr>
          <w:rFonts w:cs="Lucida Grande"/>
        </w:rPr>
        <w:t xml:space="preserve"> (0.5 - 0.7 пунктів).</w:t>
      </w:r>
    </w:p>
    <w:p w14:paraId="648A6464" w14:textId="77777777" w:rsidR="00C53034" w:rsidRPr="00D159A7" w:rsidRDefault="00C53034" w:rsidP="00C869E0">
      <w:pPr>
        <w:ind w:firstLine="567"/>
        <w:jc w:val="both"/>
        <w:rPr>
          <w:rFonts w:cs="Lucida Grande"/>
        </w:rPr>
      </w:pPr>
    </w:p>
    <w:p w14:paraId="2C3A41D9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lastRenderedPageBreak/>
        <w:drawing>
          <wp:inline distT="0" distB="0" distL="0" distR="0" wp14:anchorId="0798F535" wp14:editId="5942561C">
            <wp:extent cx="4896485" cy="3672364"/>
            <wp:effectExtent l="0" t="0" r="5715" b="107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009" cy="367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DC6D" w14:textId="77777777" w:rsidR="001C436A" w:rsidRPr="00D159A7" w:rsidRDefault="001C436A" w:rsidP="00C869E0">
      <w:pPr>
        <w:ind w:firstLine="567"/>
        <w:jc w:val="both"/>
      </w:pPr>
    </w:p>
    <w:p w14:paraId="355CD152" w14:textId="77777777" w:rsidR="00775352" w:rsidRPr="00D159A7" w:rsidRDefault="00C53034" w:rsidP="00C869E0">
      <w:pPr>
        <w:ind w:firstLine="567"/>
        <w:jc w:val="both"/>
        <w:rPr>
          <w:rFonts w:cs="Lucida Grande"/>
        </w:rPr>
      </w:pPr>
      <w:r w:rsidRPr="00D159A7">
        <w:rPr>
          <w:rFonts w:cs="Lucida Grande"/>
        </w:rPr>
        <w:t xml:space="preserve">10. А тепер створимо </w:t>
      </w:r>
      <w:r w:rsidR="00775352" w:rsidRPr="00D159A7">
        <w:rPr>
          <w:rFonts w:cs="Lucida Grande"/>
        </w:rPr>
        <w:t>кисть і застосуємо її до ліній.</w:t>
      </w:r>
    </w:p>
    <w:p w14:paraId="074A1D53" w14:textId="3F778C2A" w:rsidR="00775352" w:rsidRPr="00D159A7" w:rsidRDefault="00775352" w:rsidP="00C869E0">
      <w:pPr>
        <w:ind w:firstLine="567"/>
        <w:jc w:val="both"/>
        <w:rPr>
          <w:rFonts w:cs="Times New Roman"/>
        </w:rPr>
      </w:pPr>
      <w:r w:rsidRPr="00D159A7">
        <w:rPr>
          <w:rFonts w:cs="Times New Roman"/>
        </w:rPr>
        <w:t>Створити кисті для обведення з еліпса дуже легко. Виберіть інструмент Еліпс (L) і створіть еліпс. Його висота буде максимальною товщиною обведення. Висоту можна задати в Параметрах.</w:t>
      </w:r>
    </w:p>
    <w:p w14:paraId="45263BFD" w14:textId="66D837EB" w:rsidR="00645AB7" w:rsidRPr="00D159A7" w:rsidRDefault="00645AB7" w:rsidP="00C869E0">
      <w:pPr>
        <w:ind w:firstLine="567"/>
        <w:jc w:val="both"/>
        <w:rPr>
          <w:rFonts w:cs="Lucida Grande"/>
        </w:rPr>
      </w:pPr>
      <w:r w:rsidRPr="00D159A7">
        <w:rPr>
          <w:rFonts w:cs="Lucida Grande"/>
        </w:rPr>
        <w:t>Не завжди вдається створити кисть у формі лінії ескізу. В цьому випадку можна з'єднати фігури, створені за допомогою інструменту Перо (P), і прості геометричні фігури.</w:t>
      </w:r>
    </w:p>
    <w:p w14:paraId="53CF7D37" w14:textId="77777777" w:rsidR="00F93BD1" w:rsidRPr="00D159A7" w:rsidRDefault="00F93BD1" w:rsidP="00C869E0">
      <w:pPr>
        <w:ind w:firstLine="567"/>
        <w:jc w:val="both"/>
        <w:rPr>
          <w:rFonts w:cs="Lucida Grande"/>
        </w:rPr>
      </w:pPr>
    </w:p>
    <w:p w14:paraId="7BE5A683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drawing>
          <wp:inline distT="0" distB="0" distL="0" distR="0" wp14:anchorId="2ECC21B2" wp14:editId="307572D4">
            <wp:extent cx="5371253" cy="4028440"/>
            <wp:effectExtent l="0" t="0" r="0" b="101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827" cy="402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E168" w14:textId="77777777" w:rsidR="001C436A" w:rsidRPr="00D159A7" w:rsidRDefault="001C436A" w:rsidP="00C869E0">
      <w:pPr>
        <w:ind w:firstLine="567"/>
        <w:jc w:val="both"/>
      </w:pPr>
    </w:p>
    <w:p w14:paraId="78A12952" w14:textId="77777777" w:rsidR="001C436A" w:rsidRPr="00D159A7" w:rsidRDefault="00C53034" w:rsidP="00C869E0">
      <w:pPr>
        <w:ind w:firstLine="567"/>
        <w:jc w:val="both"/>
        <w:rPr>
          <w:rFonts w:cs="Lucida Grande"/>
        </w:rPr>
      </w:pPr>
      <w:r w:rsidRPr="00D159A7">
        <w:rPr>
          <w:rFonts w:cs="Lucida Grande"/>
        </w:rPr>
        <w:t>Застосуйте до нього інструмент Зморшки (Wrinkle).</w:t>
      </w:r>
    </w:p>
    <w:p w14:paraId="59BB271F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lastRenderedPageBreak/>
        <w:drawing>
          <wp:inline distT="0" distB="0" distL="0" distR="0" wp14:anchorId="6705C8EA" wp14:editId="7BB527BC">
            <wp:extent cx="5239385" cy="3929539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945" cy="392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C5AC" w14:textId="77777777" w:rsidR="00C53034" w:rsidRPr="00D159A7" w:rsidRDefault="00C53034" w:rsidP="00C869E0">
      <w:pPr>
        <w:ind w:firstLine="567"/>
        <w:jc w:val="both"/>
        <w:rPr>
          <w:rFonts w:cs="Lucida Grande"/>
          <w:bCs/>
        </w:rPr>
      </w:pPr>
    </w:p>
    <w:p w14:paraId="46244986" w14:textId="77777777" w:rsidR="00C53034" w:rsidRPr="00D159A7" w:rsidRDefault="00C53034" w:rsidP="00C869E0">
      <w:pPr>
        <w:ind w:firstLine="567"/>
        <w:jc w:val="both"/>
        <w:rPr>
          <w:rFonts w:cs="Lucida Grande"/>
        </w:rPr>
      </w:pPr>
      <w:r w:rsidRPr="00D159A7">
        <w:rPr>
          <w:rFonts w:cs="Lucida Grande"/>
        </w:rPr>
        <w:t>Звузьте його по вертикалі, щоб вийшла тонка лінія.</w:t>
      </w:r>
    </w:p>
    <w:p w14:paraId="79258533" w14:textId="77777777" w:rsidR="00C53034" w:rsidRPr="00D159A7" w:rsidRDefault="00C53034" w:rsidP="00C869E0">
      <w:pPr>
        <w:ind w:firstLine="567"/>
        <w:jc w:val="both"/>
        <w:rPr>
          <w:rFonts w:cs="Lucida Grande"/>
        </w:rPr>
      </w:pPr>
    </w:p>
    <w:p w14:paraId="2F73E878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drawing>
          <wp:inline distT="0" distB="0" distL="0" distR="0" wp14:anchorId="7B0D0346" wp14:editId="313B87A4">
            <wp:extent cx="5353685" cy="4015264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490" cy="401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0FA6" w14:textId="77777777" w:rsidR="001C436A" w:rsidRPr="00D159A7" w:rsidRDefault="001C436A" w:rsidP="00C869E0">
      <w:pPr>
        <w:ind w:firstLine="567"/>
        <w:jc w:val="both"/>
      </w:pPr>
    </w:p>
    <w:p w14:paraId="732714CA" w14:textId="5A038145" w:rsidR="00C53034" w:rsidRPr="00D159A7" w:rsidRDefault="00F93BD1" w:rsidP="00C869E0">
      <w:pPr>
        <w:ind w:firstLine="567"/>
        <w:jc w:val="both"/>
        <w:rPr>
          <w:rFonts w:cs="Lucida Grande"/>
        </w:rPr>
      </w:pPr>
      <w:r w:rsidRPr="00D159A7">
        <w:rPr>
          <w:rFonts w:cs="Lucida Grande"/>
        </w:rPr>
        <w:t xml:space="preserve">11. </w:t>
      </w:r>
      <w:r w:rsidR="00C53034" w:rsidRPr="00D159A7">
        <w:rPr>
          <w:rFonts w:cs="Lucida Grande"/>
        </w:rPr>
        <w:t xml:space="preserve">Перетягніть лінію в палітру </w:t>
      </w:r>
      <w:r w:rsidR="00C53034" w:rsidRPr="00D159A7">
        <w:rPr>
          <w:rFonts w:cs="Times New Roman"/>
        </w:rPr>
        <w:t>Пензлі</w:t>
      </w:r>
      <w:r w:rsidR="00C53034" w:rsidRPr="00D159A7">
        <w:rPr>
          <w:rFonts w:cs="Lucida Grande"/>
        </w:rPr>
        <w:t xml:space="preserve"> і у вікні, виберіть «Образотворч</w:t>
      </w:r>
      <w:r w:rsidR="00C53034" w:rsidRPr="00D159A7">
        <w:rPr>
          <w:rFonts w:cs="Times New Roman"/>
        </w:rPr>
        <w:t>ий</w:t>
      </w:r>
      <w:r w:rsidR="00C53034" w:rsidRPr="00D159A7">
        <w:rPr>
          <w:rFonts w:cs="Lucida Grande"/>
        </w:rPr>
        <w:t xml:space="preserve"> </w:t>
      </w:r>
      <w:r w:rsidR="00C53034" w:rsidRPr="00D159A7">
        <w:rPr>
          <w:rFonts w:cs="Times New Roman"/>
        </w:rPr>
        <w:t>пензель</w:t>
      </w:r>
      <w:r w:rsidR="00C53034" w:rsidRPr="00D159A7">
        <w:rPr>
          <w:rFonts w:cs="Lucida Grande"/>
        </w:rPr>
        <w:t>».</w:t>
      </w:r>
    </w:p>
    <w:p w14:paraId="3D558025" w14:textId="77777777" w:rsidR="00C53034" w:rsidRPr="00D159A7" w:rsidRDefault="00C53034" w:rsidP="00C869E0">
      <w:pPr>
        <w:ind w:firstLine="567"/>
        <w:jc w:val="both"/>
        <w:rPr>
          <w:rFonts w:cs="Lucida Grande"/>
        </w:rPr>
      </w:pPr>
    </w:p>
    <w:p w14:paraId="1421E189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lastRenderedPageBreak/>
        <w:drawing>
          <wp:inline distT="0" distB="0" distL="0" distR="0" wp14:anchorId="63006FBD" wp14:editId="585600EE">
            <wp:extent cx="5125085" cy="3843814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633" cy="384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6134B" w14:textId="77777777" w:rsidR="001C436A" w:rsidRPr="00D159A7" w:rsidRDefault="001C436A" w:rsidP="00C869E0">
      <w:pPr>
        <w:ind w:firstLine="567"/>
        <w:jc w:val="both"/>
      </w:pPr>
    </w:p>
    <w:p w14:paraId="19AF0BE0" w14:textId="65043719" w:rsidR="00C53034" w:rsidRPr="00D159A7" w:rsidRDefault="00F93BD1" w:rsidP="00C869E0">
      <w:pPr>
        <w:ind w:firstLine="567"/>
        <w:jc w:val="both"/>
        <w:rPr>
          <w:rFonts w:cs="Lucida Grande"/>
        </w:rPr>
      </w:pPr>
      <w:r w:rsidRPr="00D159A7">
        <w:rPr>
          <w:rFonts w:cs="Lucida Grande"/>
        </w:rPr>
        <w:t xml:space="preserve">12. </w:t>
      </w:r>
      <w:r w:rsidR="00C53034" w:rsidRPr="00D159A7">
        <w:rPr>
          <w:rFonts w:cs="Lucida Grande"/>
        </w:rPr>
        <w:t>Застосуйте створен</w:t>
      </w:r>
      <w:r w:rsidR="00C53034" w:rsidRPr="00D159A7">
        <w:rPr>
          <w:rFonts w:cs="Times New Roman"/>
        </w:rPr>
        <w:t>ий пензель</w:t>
      </w:r>
      <w:r w:rsidR="00C53034" w:rsidRPr="00D159A7">
        <w:rPr>
          <w:rFonts w:cs="Lucida Grande"/>
        </w:rPr>
        <w:t xml:space="preserve"> до обведення. Можна знову змінити товщину ліній, щоб все виглядало так, як треба.</w:t>
      </w:r>
    </w:p>
    <w:p w14:paraId="5383092F" w14:textId="77777777" w:rsidR="00F93BD1" w:rsidRPr="00D159A7" w:rsidRDefault="00F93BD1" w:rsidP="00C869E0">
      <w:pPr>
        <w:ind w:firstLine="567"/>
        <w:jc w:val="both"/>
        <w:rPr>
          <w:rFonts w:cs="Lucida Grande"/>
        </w:rPr>
      </w:pPr>
    </w:p>
    <w:p w14:paraId="6B674BF1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drawing>
          <wp:inline distT="0" distB="0" distL="0" distR="0" wp14:anchorId="744BBEA4" wp14:editId="76156009">
            <wp:extent cx="5433060" cy="407479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41" cy="407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45E6" w14:textId="77777777" w:rsidR="001C436A" w:rsidRPr="00D159A7" w:rsidRDefault="001C436A" w:rsidP="00C869E0">
      <w:pPr>
        <w:ind w:firstLine="567"/>
        <w:jc w:val="both"/>
      </w:pPr>
    </w:p>
    <w:p w14:paraId="4E5B7161" w14:textId="2D122F0F" w:rsidR="001C436A" w:rsidRPr="00D159A7" w:rsidRDefault="00F93BD1" w:rsidP="00C869E0">
      <w:pPr>
        <w:ind w:firstLine="567"/>
        <w:jc w:val="both"/>
      </w:pPr>
      <w:r w:rsidRPr="00D159A7">
        <w:t xml:space="preserve">13. </w:t>
      </w:r>
      <w:r w:rsidR="00C53034" w:rsidRPr="00D159A7">
        <w:t>Додамо колір.</w:t>
      </w:r>
      <w:r w:rsidR="00C53034" w:rsidRPr="00D159A7">
        <w:rPr>
          <w:rFonts w:cs="Lucida Grande"/>
        </w:rPr>
        <w:t xml:space="preserve"> </w:t>
      </w:r>
      <w:r w:rsidR="00C53034" w:rsidRPr="00D159A7">
        <w:rPr>
          <w:rFonts w:cs="Times New Roman"/>
        </w:rPr>
        <w:t>О</w:t>
      </w:r>
      <w:r w:rsidR="00C53034" w:rsidRPr="00D159A7">
        <w:rPr>
          <w:rFonts w:cs="Lucida Grande"/>
        </w:rPr>
        <w:t>сновний контур зал</w:t>
      </w:r>
      <w:r w:rsidR="00C53034" w:rsidRPr="00D159A7">
        <w:rPr>
          <w:rFonts w:cs="Times New Roman"/>
        </w:rPr>
        <w:t xml:space="preserve">лємо </w:t>
      </w:r>
      <w:r w:rsidR="00C53034" w:rsidRPr="00D159A7">
        <w:rPr>
          <w:rFonts w:cs="Lucida Grande"/>
        </w:rPr>
        <w:t>кольором середнього тону. Зал</w:t>
      </w:r>
      <w:r w:rsidR="00C53034" w:rsidRPr="00D159A7">
        <w:rPr>
          <w:rFonts w:cs="Times New Roman"/>
        </w:rPr>
        <w:t xml:space="preserve">лємо </w:t>
      </w:r>
      <w:r w:rsidR="00C53034" w:rsidRPr="00D159A7">
        <w:rPr>
          <w:rFonts w:cs="Lucida Grande"/>
        </w:rPr>
        <w:t>тінисті місця більш темним відтінком, а світлі місця - більш світлим відтінком. Націлю</w:t>
      </w:r>
      <w:r w:rsidR="00C53034" w:rsidRPr="00D159A7">
        <w:rPr>
          <w:rFonts w:cs="Times New Roman"/>
        </w:rPr>
        <w:t xml:space="preserve">ємось </w:t>
      </w:r>
      <w:r w:rsidR="00C53034" w:rsidRPr="00D159A7">
        <w:rPr>
          <w:rFonts w:cs="Lucida Grande"/>
        </w:rPr>
        <w:t>приблизно на п'ять окремих кольорів.</w:t>
      </w:r>
    </w:p>
    <w:p w14:paraId="25197493" w14:textId="77777777" w:rsidR="001C436A" w:rsidRPr="00D159A7" w:rsidRDefault="001C436A" w:rsidP="00C869E0">
      <w:pPr>
        <w:ind w:firstLine="567"/>
        <w:jc w:val="both"/>
      </w:pPr>
    </w:p>
    <w:p w14:paraId="5C99F92D" w14:textId="77777777" w:rsidR="001C436A" w:rsidRPr="00D159A7" w:rsidRDefault="001C436A" w:rsidP="00C869E0">
      <w:pPr>
        <w:ind w:firstLine="567"/>
        <w:jc w:val="center"/>
      </w:pPr>
      <w:r w:rsidRPr="00D159A7">
        <w:rPr>
          <w:rFonts w:cs="Helvetica"/>
          <w:noProof/>
          <w:lang w:val="ru-RU"/>
        </w:rPr>
        <w:lastRenderedPageBreak/>
        <w:drawing>
          <wp:inline distT="0" distB="0" distL="0" distR="0" wp14:anchorId="09B1B033" wp14:editId="082B36F8">
            <wp:extent cx="4690745" cy="4690745"/>
            <wp:effectExtent l="0" t="0" r="825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88562" w14:textId="77777777" w:rsidR="00B96B9F" w:rsidRPr="00D159A7" w:rsidRDefault="00B96B9F" w:rsidP="00C869E0">
      <w:pPr>
        <w:ind w:firstLine="567"/>
        <w:jc w:val="center"/>
      </w:pPr>
    </w:p>
    <w:p w14:paraId="358B892C" w14:textId="315A5AE4" w:rsidR="00B705B8" w:rsidRPr="00D159A7" w:rsidRDefault="00B705B8" w:rsidP="00C869E0">
      <w:pPr>
        <w:ind w:firstLine="567"/>
        <w:jc w:val="both"/>
      </w:pPr>
    </w:p>
    <w:sectPr w:rsidR="00B705B8" w:rsidRPr="00D159A7" w:rsidSect="00F93BD1">
      <w:footerReference w:type="even" r:id="rId32"/>
      <w:footerReference w:type="default" r:id="rId33"/>
      <w:pgSz w:w="11900" w:h="16840"/>
      <w:pgMar w:top="567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6E8EC8" w14:textId="77777777" w:rsidR="00693853" w:rsidRDefault="00693853" w:rsidP="00D159A7">
      <w:r>
        <w:separator/>
      </w:r>
    </w:p>
  </w:endnote>
  <w:endnote w:type="continuationSeparator" w:id="0">
    <w:p w14:paraId="11C3213D" w14:textId="77777777" w:rsidR="00693853" w:rsidRDefault="00693853" w:rsidP="00D15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dobeClean-Regular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dobeClean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obeClean-It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CAB7E6" w14:textId="77777777" w:rsidR="00D159A7" w:rsidRDefault="00D159A7" w:rsidP="00D159A7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7147DBDE" w14:textId="77777777" w:rsidR="00D159A7" w:rsidRDefault="00D159A7" w:rsidP="00D159A7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286E1" w14:textId="77777777" w:rsidR="00D159A7" w:rsidRDefault="00D159A7" w:rsidP="00D159A7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9E3078">
      <w:rPr>
        <w:rStyle w:val="a8"/>
        <w:noProof/>
      </w:rPr>
      <w:t>1</w:t>
    </w:r>
    <w:r>
      <w:rPr>
        <w:rStyle w:val="a8"/>
      </w:rPr>
      <w:fldChar w:fldCharType="end"/>
    </w:r>
  </w:p>
  <w:p w14:paraId="24904BA4" w14:textId="77777777" w:rsidR="00D159A7" w:rsidRDefault="00D159A7" w:rsidP="00D159A7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8067F1" w14:textId="77777777" w:rsidR="00693853" w:rsidRDefault="00693853" w:rsidP="00D159A7">
      <w:r>
        <w:separator/>
      </w:r>
    </w:p>
  </w:footnote>
  <w:footnote w:type="continuationSeparator" w:id="0">
    <w:p w14:paraId="78BA3513" w14:textId="77777777" w:rsidR="00693853" w:rsidRDefault="00693853" w:rsidP="00D159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"/>
      <w:lvlJc w:val="left"/>
      <w:pPr>
        <w:ind w:left="720" w:hanging="360"/>
      </w:pPr>
    </w:lvl>
    <w:lvl w:ilvl="1" w:tplc="000000C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15091FAB"/>
    <w:multiLevelType w:val="hybridMultilevel"/>
    <w:tmpl w:val="D7B497A4"/>
    <w:lvl w:ilvl="0" w:tplc="2BA818E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36A"/>
    <w:rsid w:val="000C306A"/>
    <w:rsid w:val="001C436A"/>
    <w:rsid w:val="002E51B5"/>
    <w:rsid w:val="003A526E"/>
    <w:rsid w:val="00553FB8"/>
    <w:rsid w:val="00564653"/>
    <w:rsid w:val="00645AB7"/>
    <w:rsid w:val="00693853"/>
    <w:rsid w:val="00775352"/>
    <w:rsid w:val="00803B2C"/>
    <w:rsid w:val="00825C8E"/>
    <w:rsid w:val="009E3078"/>
    <w:rsid w:val="00B436EA"/>
    <w:rsid w:val="00B705B8"/>
    <w:rsid w:val="00B96B9F"/>
    <w:rsid w:val="00C53034"/>
    <w:rsid w:val="00C869E0"/>
    <w:rsid w:val="00D159A7"/>
    <w:rsid w:val="00DC149A"/>
    <w:rsid w:val="00E16B3F"/>
    <w:rsid w:val="00F56459"/>
    <w:rsid w:val="00F93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AA0C126"/>
  <w14:defaultImageDpi w14:val="300"/>
  <w15:docId w15:val="{80EA6092-68F4-4D56-B999-872357FBF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436A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C436A"/>
    <w:rPr>
      <w:rFonts w:ascii="Lucida Grande CY" w:hAnsi="Lucida Grande CY" w:cs="Lucida Grande CY"/>
      <w:sz w:val="18"/>
      <w:szCs w:val="18"/>
      <w:lang w:val="uk-UA"/>
    </w:rPr>
  </w:style>
  <w:style w:type="paragraph" w:styleId="a5">
    <w:name w:val="List Paragraph"/>
    <w:basedOn w:val="a"/>
    <w:uiPriority w:val="34"/>
    <w:qFormat/>
    <w:rsid w:val="001C436A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D159A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159A7"/>
    <w:rPr>
      <w:lang w:val="uk-UA"/>
    </w:rPr>
  </w:style>
  <w:style w:type="character" w:styleId="a8">
    <w:name w:val="page number"/>
    <w:basedOn w:val="a0"/>
    <w:uiPriority w:val="99"/>
    <w:semiHidden/>
    <w:unhideWhenUsed/>
    <w:rsid w:val="00D159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1879</Words>
  <Characters>10716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Пользователь Windows</cp:lastModifiedBy>
  <cp:revision>2</cp:revision>
  <dcterms:created xsi:type="dcterms:W3CDTF">2018-11-14T13:58:00Z</dcterms:created>
  <dcterms:modified xsi:type="dcterms:W3CDTF">2018-11-14T13:58:00Z</dcterms:modified>
</cp:coreProperties>
</file>